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0A8048A" w14:textId="77777777" w:rsidR="00F46283" w:rsidRDefault="003C0282">
      <w:pPr>
        <w:pStyle w:val="divdocumentdivname"/>
        <w:spacing w:line="540" w:lineRule="atLeast"/>
        <w:rPr>
          <w:rFonts w:ascii="Ubuntu" w:eastAsia="Ubuntu" w:hAnsi="Ubuntu" w:cs="Ubuntu"/>
          <w:b/>
          <w:bCs/>
          <w:caps/>
          <w:sz w:val="42"/>
          <w:szCs w:val="42"/>
        </w:rPr>
      </w:pPr>
      <w:r>
        <w:rPr>
          <w:rStyle w:val="span"/>
          <w:rFonts w:ascii="Ubuntu" w:eastAsia="Ubuntu" w:hAnsi="Ubuntu" w:cs="Ubuntu"/>
          <w:b/>
          <w:bCs/>
          <w:caps/>
          <w:sz w:val="42"/>
          <w:szCs w:val="42"/>
        </w:rPr>
        <w:t>Rodney Davermann</w:t>
      </w:r>
    </w:p>
    <w:p w14:paraId="08C2ED4A" w14:textId="5E85F60C" w:rsidR="00F46283" w:rsidRDefault="003C0282">
      <w:pPr>
        <w:pStyle w:val="divaddress"/>
        <w:shd w:val="clear" w:color="auto" w:fill="FFFFFF"/>
        <w:spacing w:before="20" w:after="600"/>
        <w:rPr>
          <w:rStyle w:val="divdocumentdivSECTIONCNTC"/>
          <w:sz w:val="18"/>
          <w:szCs w:val="18"/>
        </w:rPr>
      </w:pPr>
      <w:r>
        <w:rPr>
          <w:rStyle w:val="span"/>
          <w:sz w:val="18"/>
          <w:szCs w:val="18"/>
        </w:rPr>
        <w:t>1</w:t>
      </w:r>
      <w:r w:rsidR="00EE72F5">
        <w:rPr>
          <w:rStyle w:val="span"/>
          <w:sz w:val="18"/>
          <w:szCs w:val="18"/>
        </w:rPr>
        <w:t>202</w:t>
      </w:r>
      <w:r>
        <w:rPr>
          <w:rStyle w:val="span"/>
          <w:sz w:val="18"/>
          <w:szCs w:val="18"/>
        </w:rPr>
        <w:t xml:space="preserve"> </w:t>
      </w:r>
      <w:r w:rsidR="00EE72F5">
        <w:rPr>
          <w:rStyle w:val="span"/>
          <w:sz w:val="18"/>
          <w:szCs w:val="18"/>
        </w:rPr>
        <w:t>NE 151 Street</w:t>
      </w:r>
      <w:r>
        <w:rPr>
          <w:rStyle w:val="span"/>
          <w:sz w:val="18"/>
          <w:szCs w:val="18"/>
        </w:rPr>
        <w:t xml:space="preserve">, </w:t>
      </w:r>
      <w:r w:rsidR="00EE72F5">
        <w:rPr>
          <w:rStyle w:val="span"/>
          <w:sz w:val="18"/>
          <w:szCs w:val="18"/>
        </w:rPr>
        <w:t>North Miami</w:t>
      </w:r>
      <w:r>
        <w:rPr>
          <w:rStyle w:val="span"/>
          <w:sz w:val="18"/>
          <w:szCs w:val="18"/>
        </w:rPr>
        <w:t xml:space="preserve">, </w:t>
      </w:r>
      <w:r w:rsidR="00EE72F5">
        <w:rPr>
          <w:rStyle w:val="span"/>
          <w:sz w:val="18"/>
          <w:szCs w:val="18"/>
        </w:rPr>
        <w:t>Florida 33162</w:t>
      </w:r>
      <w:r>
        <w:rPr>
          <w:rStyle w:val="span"/>
          <w:sz w:val="18"/>
          <w:szCs w:val="18"/>
        </w:rPr>
        <w:t xml:space="preserve">, </w:t>
      </w:r>
      <w:r w:rsidR="00B6179A">
        <w:rPr>
          <w:rStyle w:val="span"/>
          <w:sz w:val="18"/>
          <w:szCs w:val="18"/>
        </w:rPr>
        <w:t>470 749 4012</w:t>
      </w:r>
      <w:r>
        <w:rPr>
          <w:rStyle w:val="span"/>
          <w:sz w:val="18"/>
          <w:szCs w:val="18"/>
        </w:rPr>
        <w:t>, davermannrodney@gmail.com</w:t>
      </w:r>
    </w:p>
    <w:tbl>
      <w:tblPr>
        <w:tblStyle w:val="divdocumentdivheading"/>
        <w:tblW w:w="5000" w:type="pct"/>
        <w:tblCellSpacing w:w="0" w:type="dxa"/>
        <w:shd w:val="clear" w:color="auto" w:fill="EEEEEE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360"/>
      </w:tblGrid>
      <w:tr w:rsidR="00F46283" w14:paraId="18D125CF" w14:textId="77777777">
        <w:trPr>
          <w:trHeight w:val="480"/>
          <w:tblCellSpacing w:w="0" w:type="dxa"/>
        </w:trPr>
        <w:tc>
          <w:tcPr>
            <w:tcW w:w="0" w:type="auto"/>
            <w:shd w:val="clear" w:color="auto" w:fill="EEEEEE"/>
            <w:tcMar>
              <w:top w:w="0" w:type="dxa"/>
              <w:left w:w="200" w:type="dxa"/>
              <w:bottom w:w="0" w:type="dxa"/>
              <w:right w:w="0" w:type="dxa"/>
            </w:tcMar>
            <w:vAlign w:val="center"/>
            <w:hideMark/>
          </w:tcPr>
          <w:p w14:paraId="3915EA7A" w14:textId="77777777" w:rsidR="00F46283" w:rsidRDefault="003C0282">
            <w:pPr>
              <w:rPr>
                <w:rFonts w:ascii="Ubuntu" w:eastAsia="Ubuntu" w:hAnsi="Ubuntu" w:cs="Ubuntu"/>
                <w:color w:val="333333"/>
                <w:sz w:val="18"/>
                <w:szCs w:val="18"/>
              </w:rPr>
            </w:pPr>
            <w:r>
              <w:rPr>
                <w:rStyle w:val="divdocumentdivsectiontitle"/>
                <w:shd w:val="clear" w:color="auto" w:fill="auto"/>
              </w:rPr>
              <w:t>Professional Summary</w:t>
            </w:r>
          </w:p>
        </w:tc>
      </w:tr>
    </w:tbl>
    <w:p w14:paraId="2AA447B9" w14:textId="77777777" w:rsidR="00F46283" w:rsidRDefault="003C0282">
      <w:pPr>
        <w:pStyle w:val="p"/>
        <w:shd w:val="clear" w:color="auto" w:fill="FFFFFF"/>
        <w:spacing w:before="150" w:line="320" w:lineRule="atLeast"/>
        <w:ind w:left="200"/>
        <w:rPr>
          <w:rFonts w:ascii="Ubuntu Light" w:eastAsia="Ubuntu Light" w:hAnsi="Ubuntu Light" w:cs="Ubuntu Light"/>
          <w:color w:val="333333"/>
          <w:sz w:val="18"/>
          <w:szCs w:val="18"/>
        </w:rPr>
      </w:pPr>
      <w:r>
        <w:rPr>
          <w:rFonts w:ascii="Ubuntu Light" w:eastAsia="Ubuntu Light" w:hAnsi="Ubuntu Light" w:cs="Ubuntu Light"/>
          <w:color w:val="333333"/>
          <w:sz w:val="18"/>
          <w:szCs w:val="18"/>
        </w:rPr>
        <w:t>Talented Database Administrator with more than eight years of experience, easy to learn, Patient, with a background in SQL, R, CSPro, ODK Collect, Epi Info, python, and visual basic. Good knowledge in statistics and using the most commons statistical software such as SPSS, Tanagra, Stata, Eviews. </w:t>
      </w:r>
    </w:p>
    <w:p w14:paraId="7B604FA8" w14:textId="77777777" w:rsidR="00F46283" w:rsidRDefault="003C0282">
      <w:pPr>
        <w:pStyle w:val="div"/>
        <w:shd w:val="clear" w:color="auto" w:fill="FFFFFF"/>
        <w:spacing w:after="400" w:line="20" w:lineRule="atLeast"/>
        <w:rPr>
          <w:rFonts w:ascii="Ubuntu" w:eastAsia="Ubuntu" w:hAnsi="Ubuntu" w:cs="Ubuntu"/>
          <w:color w:val="333333"/>
          <w:sz w:val="18"/>
          <w:szCs w:val="18"/>
        </w:rPr>
      </w:pPr>
      <w:r>
        <w:rPr>
          <w:rFonts w:ascii="Ubuntu" w:eastAsia="Ubuntu" w:hAnsi="Ubuntu" w:cs="Ubuntu"/>
          <w:color w:val="333333"/>
          <w:sz w:val="18"/>
          <w:szCs w:val="18"/>
        </w:rPr>
        <w:t> </w:t>
      </w:r>
    </w:p>
    <w:tbl>
      <w:tblPr>
        <w:tblStyle w:val="divdocumentdivheading"/>
        <w:tblW w:w="5000" w:type="pct"/>
        <w:tblCellSpacing w:w="0" w:type="dxa"/>
        <w:shd w:val="clear" w:color="auto" w:fill="EEEEEE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360"/>
      </w:tblGrid>
      <w:tr w:rsidR="00F46283" w14:paraId="0C11D571" w14:textId="77777777">
        <w:trPr>
          <w:trHeight w:val="480"/>
          <w:tblCellSpacing w:w="0" w:type="dxa"/>
        </w:trPr>
        <w:tc>
          <w:tcPr>
            <w:tcW w:w="0" w:type="auto"/>
            <w:shd w:val="clear" w:color="auto" w:fill="EEEEEE"/>
            <w:tcMar>
              <w:top w:w="0" w:type="dxa"/>
              <w:left w:w="200" w:type="dxa"/>
              <w:bottom w:w="0" w:type="dxa"/>
              <w:right w:w="0" w:type="dxa"/>
            </w:tcMar>
            <w:vAlign w:val="center"/>
            <w:hideMark/>
          </w:tcPr>
          <w:p w14:paraId="38DCDCDD" w14:textId="77777777" w:rsidR="00F46283" w:rsidRDefault="003C0282">
            <w:pPr>
              <w:rPr>
                <w:rFonts w:ascii="Ubuntu" w:eastAsia="Ubuntu" w:hAnsi="Ubuntu" w:cs="Ubuntu"/>
                <w:color w:val="333333"/>
                <w:sz w:val="18"/>
                <w:szCs w:val="18"/>
              </w:rPr>
            </w:pPr>
            <w:r>
              <w:rPr>
                <w:rStyle w:val="divdocumentdivsectiontitle"/>
                <w:shd w:val="clear" w:color="auto" w:fill="auto"/>
              </w:rPr>
              <w:t>Skills</w:t>
            </w:r>
          </w:p>
        </w:tc>
      </w:tr>
    </w:tbl>
    <w:tbl>
      <w:tblPr>
        <w:tblW w:w="8969" w:type="dxa"/>
        <w:tblInd w:w="300" w:type="dxa"/>
        <w:tblLook w:val="04A0" w:firstRow="1" w:lastRow="0" w:firstColumn="1" w:lastColumn="0" w:noHBand="0" w:noVBand="1"/>
      </w:tblPr>
      <w:tblGrid>
        <w:gridCol w:w="2989"/>
        <w:gridCol w:w="2990"/>
        <w:gridCol w:w="2990"/>
      </w:tblGrid>
      <w:tr w:rsidR="00F46283" w14:paraId="2E938880" w14:textId="77777777">
        <w:tc>
          <w:tcPr>
            <w:tcW w:w="2990" w:type="dxa"/>
            <w:tcMar>
              <w:left w:w="0" w:type="dxa"/>
            </w:tcMar>
          </w:tcPr>
          <w:p w14:paraId="23360AA6" w14:textId="77777777" w:rsidR="00F46283" w:rsidRDefault="003C0282">
            <w:pPr>
              <w:pStyle w:val="divskillSectionfield"/>
              <w:numPr>
                <w:ilvl w:val="0"/>
                <w:numId w:val="1"/>
              </w:numPr>
              <w:shd w:val="clear" w:color="auto" w:fill="FFFFFF"/>
              <w:tabs>
                <w:tab w:val="left" w:pos="200"/>
              </w:tabs>
              <w:spacing w:before="150" w:line="320" w:lineRule="atLeast"/>
              <w:ind w:left="200" w:hanging="200"/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</w:pPr>
            <w:r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  <w:t>Database management</w:t>
            </w:r>
          </w:p>
        </w:tc>
        <w:tc>
          <w:tcPr>
            <w:tcW w:w="2990" w:type="dxa"/>
            <w:tcMar>
              <w:left w:w="0" w:type="dxa"/>
            </w:tcMar>
          </w:tcPr>
          <w:p w14:paraId="6B43376D" w14:textId="71EF48B5" w:rsidR="00F46283" w:rsidRDefault="003C0282">
            <w:pPr>
              <w:pStyle w:val="divskillSectionfield"/>
              <w:numPr>
                <w:ilvl w:val="0"/>
                <w:numId w:val="2"/>
              </w:numPr>
              <w:shd w:val="clear" w:color="auto" w:fill="FFFFFF"/>
              <w:tabs>
                <w:tab w:val="left" w:pos="200"/>
              </w:tabs>
              <w:spacing w:before="120" w:line="320" w:lineRule="atLeast"/>
              <w:ind w:left="200" w:hanging="200"/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</w:pPr>
            <w:r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  <w:t>Data security</w:t>
            </w:r>
            <w:r w:rsidR="002E5F96"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  <w:t xml:space="preserve">              </w:t>
            </w:r>
          </w:p>
        </w:tc>
        <w:tc>
          <w:tcPr>
            <w:tcW w:w="2990" w:type="dxa"/>
            <w:tcMar>
              <w:left w:w="0" w:type="dxa"/>
            </w:tcMar>
          </w:tcPr>
          <w:p w14:paraId="0CB2487D" w14:textId="77777777" w:rsidR="00F46283" w:rsidRDefault="003C0282">
            <w:pPr>
              <w:pStyle w:val="divskillSectionfield"/>
              <w:numPr>
                <w:ilvl w:val="0"/>
                <w:numId w:val="3"/>
              </w:numPr>
              <w:shd w:val="clear" w:color="auto" w:fill="FFFFFF"/>
              <w:tabs>
                <w:tab w:val="left" w:pos="200"/>
              </w:tabs>
              <w:spacing w:before="120" w:line="320" w:lineRule="atLeast"/>
              <w:ind w:left="200" w:hanging="200"/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</w:pPr>
            <w:r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  <w:t>Advance level in SQL Server Management Studio</w:t>
            </w:r>
          </w:p>
        </w:tc>
      </w:tr>
      <w:tr w:rsidR="00F46283" w14:paraId="25C92C0C" w14:textId="77777777">
        <w:tc>
          <w:tcPr>
            <w:tcW w:w="2990" w:type="dxa"/>
            <w:tcMar>
              <w:left w:w="0" w:type="dxa"/>
            </w:tcMar>
          </w:tcPr>
          <w:p w14:paraId="41BCB6C5" w14:textId="77777777" w:rsidR="00F46283" w:rsidRDefault="003C0282">
            <w:pPr>
              <w:pStyle w:val="divskillSectionfield"/>
              <w:numPr>
                <w:ilvl w:val="0"/>
                <w:numId w:val="4"/>
              </w:numPr>
              <w:shd w:val="clear" w:color="auto" w:fill="FFFFFF"/>
              <w:tabs>
                <w:tab w:val="left" w:pos="200"/>
              </w:tabs>
              <w:spacing w:before="120" w:line="320" w:lineRule="atLeast"/>
              <w:ind w:left="200" w:hanging="200"/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</w:pPr>
            <w:r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  <w:t>Intermediate level in Tableau Desktop and Power BI</w:t>
            </w:r>
          </w:p>
          <w:p w14:paraId="6CE86CF7" w14:textId="0639D726" w:rsidR="002E5F96" w:rsidRDefault="002E5F96">
            <w:pPr>
              <w:pStyle w:val="divskillSectionfield"/>
              <w:numPr>
                <w:ilvl w:val="0"/>
                <w:numId w:val="4"/>
              </w:numPr>
              <w:shd w:val="clear" w:color="auto" w:fill="FFFFFF"/>
              <w:tabs>
                <w:tab w:val="left" w:pos="200"/>
              </w:tabs>
              <w:spacing w:before="120" w:line="320" w:lineRule="atLeast"/>
              <w:ind w:left="200" w:hanging="200"/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</w:pPr>
            <w:r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  <w:t>Entry level in Heroku, Machine Learning</w:t>
            </w:r>
          </w:p>
        </w:tc>
        <w:tc>
          <w:tcPr>
            <w:tcW w:w="2990" w:type="dxa"/>
            <w:tcMar>
              <w:left w:w="0" w:type="dxa"/>
            </w:tcMar>
          </w:tcPr>
          <w:p w14:paraId="76537C71" w14:textId="77777777" w:rsidR="002E5F96" w:rsidRPr="002E5F96" w:rsidRDefault="003C0282">
            <w:pPr>
              <w:pStyle w:val="divskillSectionfield"/>
              <w:numPr>
                <w:ilvl w:val="0"/>
                <w:numId w:val="5"/>
              </w:numPr>
              <w:shd w:val="clear" w:color="auto" w:fill="FFFFFF"/>
              <w:tabs>
                <w:tab w:val="left" w:pos="200"/>
              </w:tabs>
              <w:spacing w:before="120" w:line="320" w:lineRule="atLeast"/>
              <w:ind w:left="200" w:hanging="200"/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</w:pPr>
            <w:r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  <w:t>Intermediate level in R, Python, and Visual Basic</w:t>
            </w:r>
            <w:r w:rsidR="002E5F96"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  <w:t>.</w:t>
            </w:r>
            <w:r w:rsidR="002E5F96">
              <w:rPr>
                <w:rFonts w:ascii="Ubuntu Light" w:eastAsia="Ubuntu Light" w:hAnsi="Ubuntu Light" w:cs="Ubuntu Light"/>
              </w:rPr>
              <w:t xml:space="preserve"> </w:t>
            </w:r>
          </w:p>
          <w:p w14:paraId="140C3471" w14:textId="77777777" w:rsidR="002E5F96" w:rsidRPr="002E5F96" w:rsidRDefault="002E5F96">
            <w:pPr>
              <w:pStyle w:val="divskillSectionfield"/>
              <w:numPr>
                <w:ilvl w:val="0"/>
                <w:numId w:val="5"/>
              </w:numPr>
              <w:shd w:val="clear" w:color="auto" w:fill="FFFFFF"/>
              <w:tabs>
                <w:tab w:val="left" w:pos="200"/>
              </w:tabs>
              <w:spacing w:before="120" w:line="320" w:lineRule="atLeast"/>
              <w:ind w:left="200" w:hanging="200"/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</w:pPr>
            <w:r w:rsidRPr="002E5F96">
              <w:rPr>
                <w:rFonts w:ascii="Ubuntu Light" w:eastAsia="Ubuntu Light" w:hAnsi="Ubuntu Light" w:cs="Ubuntu Light"/>
                <w:sz w:val="18"/>
                <w:szCs w:val="18"/>
              </w:rPr>
              <w:t>Intermediate</w:t>
            </w:r>
            <w:r>
              <w:rPr>
                <w:rFonts w:ascii="Ubuntu Light" w:eastAsia="Ubuntu Light" w:hAnsi="Ubuntu Light" w:cs="Ubuntu Light"/>
                <w:sz w:val="18"/>
                <w:szCs w:val="18"/>
              </w:rPr>
              <w:t xml:space="preserve"> level in Big Data, Data Mining, Dash, D3</w:t>
            </w:r>
          </w:p>
          <w:p w14:paraId="2BA93119" w14:textId="03C71673" w:rsidR="00F46283" w:rsidRDefault="002E5F96">
            <w:pPr>
              <w:pStyle w:val="divskillSectionfield"/>
              <w:numPr>
                <w:ilvl w:val="0"/>
                <w:numId w:val="5"/>
              </w:numPr>
              <w:shd w:val="clear" w:color="auto" w:fill="FFFFFF"/>
              <w:tabs>
                <w:tab w:val="left" w:pos="200"/>
              </w:tabs>
              <w:spacing w:before="120" w:line="320" w:lineRule="atLeast"/>
              <w:ind w:left="200" w:hanging="200"/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</w:pPr>
            <w:r>
              <w:rPr>
                <w:rFonts w:ascii="Ubuntu Light" w:eastAsia="Ubuntu Light" w:hAnsi="Ubuntu Light" w:cs="Ubuntu Light"/>
                <w:sz w:val="18"/>
                <w:szCs w:val="18"/>
              </w:rPr>
              <w:t>Entry level in JavaScript, leaflet</w:t>
            </w:r>
            <w:r>
              <w:rPr>
                <w:rFonts w:ascii="Ubuntu Light" w:eastAsia="Ubuntu Light" w:hAnsi="Ubuntu Light" w:cs="Ubuntu Light"/>
              </w:rPr>
              <w:t xml:space="preserve">                          </w:t>
            </w:r>
          </w:p>
        </w:tc>
        <w:tc>
          <w:tcPr>
            <w:tcW w:w="2990" w:type="dxa"/>
            <w:tcMar>
              <w:left w:w="0" w:type="dxa"/>
              <w:bottom w:w="400" w:type="dxa"/>
            </w:tcMar>
          </w:tcPr>
          <w:p w14:paraId="4288D233" w14:textId="77777777" w:rsidR="00F46283" w:rsidRDefault="003C0282">
            <w:pPr>
              <w:pStyle w:val="divskillSectionfield"/>
              <w:numPr>
                <w:ilvl w:val="0"/>
                <w:numId w:val="6"/>
              </w:numPr>
              <w:shd w:val="clear" w:color="auto" w:fill="FFFFFF"/>
              <w:tabs>
                <w:tab w:val="left" w:pos="200"/>
              </w:tabs>
              <w:spacing w:before="120" w:after="400" w:line="320" w:lineRule="atLeast"/>
              <w:ind w:left="200" w:hanging="200"/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</w:pPr>
            <w:r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  <w:t>Advanced Level in Excel</w:t>
            </w:r>
          </w:p>
          <w:p w14:paraId="6DEAAE11" w14:textId="77777777" w:rsidR="002E5F96" w:rsidRDefault="002E5F96">
            <w:pPr>
              <w:pStyle w:val="divskillSectionfield"/>
              <w:numPr>
                <w:ilvl w:val="0"/>
                <w:numId w:val="6"/>
              </w:numPr>
              <w:shd w:val="clear" w:color="auto" w:fill="FFFFFF"/>
              <w:tabs>
                <w:tab w:val="left" w:pos="200"/>
              </w:tabs>
              <w:spacing w:before="120" w:after="400" w:line="320" w:lineRule="atLeast"/>
              <w:ind w:left="200" w:hanging="200"/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</w:pPr>
            <w:r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  <w:t>Web Scrapping</w:t>
            </w:r>
          </w:p>
          <w:p w14:paraId="14CD5F2E" w14:textId="31C14D70" w:rsidR="00B6179A" w:rsidRDefault="00B6179A">
            <w:pPr>
              <w:pStyle w:val="divskillSectionfield"/>
              <w:numPr>
                <w:ilvl w:val="0"/>
                <w:numId w:val="6"/>
              </w:numPr>
              <w:shd w:val="clear" w:color="auto" w:fill="FFFFFF"/>
              <w:tabs>
                <w:tab w:val="left" w:pos="200"/>
              </w:tabs>
              <w:spacing w:before="120" w:after="400" w:line="320" w:lineRule="atLeast"/>
              <w:ind w:left="200" w:hanging="200"/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</w:pPr>
            <w:r>
              <w:rPr>
                <w:rFonts w:ascii="Ubuntu Light" w:eastAsia="Ubuntu Light" w:hAnsi="Ubuntu Light" w:cs="Ubuntu Light"/>
                <w:color w:val="333333"/>
              </w:rPr>
              <w:t>Intermediate level in Power BI</w:t>
            </w:r>
          </w:p>
        </w:tc>
      </w:tr>
    </w:tbl>
    <w:tbl>
      <w:tblPr>
        <w:tblStyle w:val="divdocumentdivheading"/>
        <w:tblW w:w="5000" w:type="pct"/>
        <w:tblCellSpacing w:w="0" w:type="dxa"/>
        <w:shd w:val="clear" w:color="auto" w:fill="EEEEEE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360"/>
      </w:tblGrid>
      <w:tr w:rsidR="00F46283" w14:paraId="1E8066F7" w14:textId="77777777">
        <w:trPr>
          <w:trHeight w:val="480"/>
          <w:tblCellSpacing w:w="0" w:type="dxa"/>
        </w:trPr>
        <w:tc>
          <w:tcPr>
            <w:tcW w:w="0" w:type="auto"/>
            <w:shd w:val="clear" w:color="auto" w:fill="EEEEEE"/>
            <w:tcMar>
              <w:top w:w="0" w:type="dxa"/>
              <w:left w:w="200" w:type="dxa"/>
              <w:bottom w:w="0" w:type="dxa"/>
              <w:right w:w="0" w:type="dxa"/>
            </w:tcMar>
            <w:vAlign w:val="center"/>
            <w:hideMark/>
          </w:tcPr>
          <w:p w14:paraId="31AB9503" w14:textId="77777777" w:rsidR="00F46283" w:rsidRDefault="003C0282">
            <w:pPr>
              <w:rPr>
                <w:rFonts w:ascii="Ubuntu" w:eastAsia="Ubuntu" w:hAnsi="Ubuntu" w:cs="Ubuntu"/>
                <w:color w:val="333333"/>
                <w:sz w:val="18"/>
                <w:szCs w:val="18"/>
              </w:rPr>
            </w:pPr>
            <w:r>
              <w:rPr>
                <w:rStyle w:val="divdocumentdivsectiontitle"/>
                <w:shd w:val="clear" w:color="auto" w:fill="auto"/>
              </w:rPr>
              <w:t>Experience</w:t>
            </w:r>
          </w:p>
        </w:tc>
      </w:tr>
    </w:tbl>
    <w:p w14:paraId="3EFAC129" w14:textId="77777777" w:rsidR="00F46283" w:rsidRDefault="00F46283">
      <w:pPr>
        <w:rPr>
          <w:vanish/>
        </w:rPr>
      </w:pPr>
    </w:p>
    <w:tbl>
      <w:tblPr>
        <w:tblStyle w:val="divdocumentspandatesTable"/>
        <w:tblW w:w="0" w:type="auto"/>
        <w:tblCellSpacing w:w="0" w:type="dxa"/>
        <w:tblInd w:w="20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7568"/>
        <w:gridCol w:w="1792"/>
      </w:tblGrid>
      <w:tr w:rsidR="00F46283" w14:paraId="4FBA92AF" w14:textId="77777777">
        <w:trPr>
          <w:tblCellSpacing w:w="0" w:type="dxa"/>
        </w:trPr>
        <w:tc>
          <w:tcPr>
            <w:tcW w:w="7568" w:type="dxa"/>
            <w:tcMar>
              <w:top w:w="200" w:type="dxa"/>
              <w:left w:w="0" w:type="dxa"/>
              <w:bottom w:w="0" w:type="dxa"/>
              <w:right w:w="700" w:type="dxa"/>
            </w:tcMar>
            <w:hideMark/>
          </w:tcPr>
          <w:p w14:paraId="34D11AE9" w14:textId="77777777" w:rsidR="00F46283" w:rsidRDefault="003C0282">
            <w:pPr>
              <w:spacing w:line="320" w:lineRule="exact"/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</w:pPr>
            <w:r>
              <w:rPr>
                <w:rStyle w:val="spanjobtitle"/>
                <w:color w:val="333333"/>
                <w:sz w:val="18"/>
                <w:szCs w:val="18"/>
              </w:rPr>
              <w:t>Database Administrator</w:t>
            </w:r>
            <w:r>
              <w:rPr>
                <w:rStyle w:val="divdocumentspantitleWrapper"/>
                <w:rFonts w:ascii="Ubuntu" w:eastAsia="Ubuntu" w:hAnsi="Ubuntu" w:cs="Ubuntu"/>
                <w:b/>
                <w:bCs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divdocumentspantitleWrapper"/>
                <w:rFonts w:ascii="Ubuntu" w:eastAsia="Ubuntu" w:hAnsi="Ubuntu" w:cs="Ubuntu"/>
                <w:b/>
                <w:bCs/>
                <w:color w:val="333333"/>
                <w:sz w:val="18"/>
                <w:szCs w:val="18"/>
              </w:rPr>
              <w:br/>
            </w:r>
            <w:r>
              <w:rPr>
                <w:rStyle w:val="spancompanyname"/>
                <w:color w:val="333333"/>
                <w:sz w:val="18"/>
                <w:szCs w:val="18"/>
              </w:rPr>
              <w:t>Development Alternative Incorporated (DAI)</w:t>
            </w:r>
            <w:r>
              <w:rPr>
                <w:rStyle w:val="span"/>
                <w:rFonts w:ascii="Ubuntu" w:eastAsia="Ubuntu" w:hAnsi="Ubuntu" w:cs="Ubuntu"/>
                <w:b/>
                <w:bCs/>
                <w:color w:val="333333"/>
                <w:sz w:val="18"/>
                <w:szCs w:val="18"/>
              </w:rPr>
              <w:t xml:space="preserve"> | </w:t>
            </w:r>
            <w:r>
              <w:rPr>
                <w:rStyle w:val="spanjoblocation"/>
                <w:color w:val="333333"/>
                <w:sz w:val="18"/>
                <w:szCs w:val="18"/>
              </w:rPr>
              <w:t>Cap-Haitien</w:t>
            </w:r>
            <w:r>
              <w:rPr>
                <w:rStyle w:val="span"/>
                <w:rFonts w:ascii="Ubuntu" w:eastAsia="Ubuntu" w:hAnsi="Ubuntu" w:cs="Ubuntu"/>
                <w:b/>
                <w:bCs/>
                <w:color w:val="333333"/>
                <w:sz w:val="18"/>
                <w:szCs w:val="18"/>
              </w:rPr>
              <w:t xml:space="preserve">, </w:t>
            </w:r>
            <w:r>
              <w:rPr>
                <w:rStyle w:val="spanjoblocation"/>
                <w:color w:val="333333"/>
                <w:sz w:val="18"/>
                <w:szCs w:val="18"/>
              </w:rPr>
              <w:t>North</w:t>
            </w:r>
            <w:r>
              <w:rPr>
                <w:rStyle w:val="span"/>
                <w:rFonts w:ascii="Ubuntu" w:eastAsia="Ubuntu" w:hAnsi="Ubuntu" w:cs="Ubuntu"/>
                <w:b/>
                <w:bCs/>
                <w:color w:val="333333"/>
                <w:sz w:val="18"/>
                <w:szCs w:val="18"/>
              </w:rPr>
              <w:t xml:space="preserve">, </w:t>
            </w:r>
            <w:r>
              <w:rPr>
                <w:rStyle w:val="spanjoblocation"/>
                <w:color w:val="333333"/>
                <w:sz w:val="18"/>
                <w:szCs w:val="18"/>
              </w:rPr>
              <w:t>Haiti</w:t>
            </w:r>
            <w:r>
              <w:rPr>
                <w:rStyle w:val="span"/>
                <w:rFonts w:ascii="Ubuntu" w:eastAsia="Ubuntu" w:hAnsi="Ubuntu" w:cs="Ubuntu"/>
                <w:b/>
                <w:bCs/>
                <w:color w:val="333333"/>
                <w:sz w:val="18"/>
                <w:szCs w:val="18"/>
              </w:rPr>
              <w:t xml:space="preserve"> </w:t>
            </w:r>
          </w:p>
        </w:tc>
        <w:tc>
          <w:tcPr>
            <w:tcW w:w="1792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5022E64" w14:textId="77777777" w:rsidR="00F46283" w:rsidRDefault="003C0282">
            <w:pPr>
              <w:spacing w:line="320" w:lineRule="exact"/>
              <w:jc w:val="right"/>
              <w:rPr>
                <w:rStyle w:val="divdocumentspantitleWrapper"/>
                <w:rFonts w:ascii="Ubuntu" w:eastAsia="Ubuntu" w:hAnsi="Ubuntu" w:cs="Ubuntu"/>
                <w:b/>
                <w:bCs/>
                <w:color w:val="333333"/>
                <w:sz w:val="18"/>
                <w:szCs w:val="18"/>
              </w:rPr>
            </w:pPr>
            <w:r>
              <w:rPr>
                <w:rStyle w:val="span"/>
                <w:rFonts w:ascii="Ubuntu Light" w:eastAsia="Ubuntu Light" w:hAnsi="Ubuntu Light" w:cs="Ubuntu Light"/>
                <w:color w:val="333333"/>
                <w:sz w:val="18"/>
                <w:szCs w:val="18"/>
              </w:rPr>
              <w:t>July 2013 - May 2017</w:t>
            </w:r>
          </w:p>
        </w:tc>
      </w:tr>
    </w:tbl>
    <w:p w14:paraId="439A340B" w14:textId="77777777" w:rsidR="00F46283" w:rsidRDefault="003C0282">
      <w:pPr>
        <w:pStyle w:val="ulli"/>
        <w:numPr>
          <w:ilvl w:val="0"/>
          <w:numId w:val="7"/>
        </w:numPr>
        <w:pBdr>
          <w:left w:val="none" w:sz="0" w:space="0" w:color="auto"/>
          <w:bottom w:val="none" w:sz="0" w:space="0" w:color="auto"/>
        </w:pBdr>
        <w:shd w:val="clear" w:color="auto" w:fill="FFFFFF"/>
        <w:spacing w:line="320" w:lineRule="atLeast"/>
        <w:ind w:left="540" w:hanging="223"/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</w:pPr>
      <w:r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  <w:t>Managed database access, security, and backups in line with project plans.</w:t>
      </w:r>
    </w:p>
    <w:p w14:paraId="0DCB5620" w14:textId="77777777" w:rsidR="00F46283" w:rsidRDefault="003C0282">
      <w:pPr>
        <w:pStyle w:val="ulli"/>
        <w:numPr>
          <w:ilvl w:val="0"/>
          <w:numId w:val="7"/>
        </w:numPr>
        <w:shd w:val="clear" w:color="auto" w:fill="FFFFFF"/>
        <w:spacing w:line="320" w:lineRule="atLeast"/>
        <w:ind w:left="540" w:hanging="223"/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</w:pPr>
      <w:r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  <w:t>Met changing business demands by updating databases with modifications and new deployments.</w:t>
      </w:r>
    </w:p>
    <w:p w14:paraId="4CB3D215" w14:textId="77777777" w:rsidR="00F46283" w:rsidRDefault="003C0282">
      <w:pPr>
        <w:pStyle w:val="ulli"/>
        <w:numPr>
          <w:ilvl w:val="0"/>
          <w:numId w:val="7"/>
        </w:numPr>
        <w:shd w:val="clear" w:color="auto" w:fill="FFFFFF"/>
        <w:spacing w:line="320" w:lineRule="atLeast"/>
        <w:ind w:left="540" w:hanging="223"/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</w:pPr>
      <w:r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  <w:t>Safeguarded assets by planning and implementing disaster recovery strategies.</w:t>
      </w:r>
    </w:p>
    <w:p w14:paraId="298F3BE8" w14:textId="77777777" w:rsidR="00F46283" w:rsidRDefault="003C0282">
      <w:pPr>
        <w:pStyle w:val="ulli"/>
        <w:numPr>
          <w:ilvl w:val="0"/>
          <w:numId w:val="7"/>
        </w:numPr>
        <w:shd w:val="clear" w:color="auto" w:fill="FFFFFF"/>
        <w:spacing w:line="320" w:lineRule="atLeast"/>
        <w:ind w:left="540" w:hanging="223"/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</w:pPr>
      <w:r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  <w:t>Designed Investigation sheet.</w:t>
      </w:r>
    </w:p>
    <w:p w14:paraId="76FA09AC" w14:textId="77777777" w:rsidR="00F46283" w:rsidRDefault="003C0282">
      <w:pPr>
        <w:pStyle w:val="ulli"/>
        <w:numPr>
          <w:ilvl w:val="0"/>
          <w:numId w:val="7"/>
        </w:numPr>
        <w:shd w:val="clear" w:color="auto" w:fill="FFFFFF"/>
        <w:spacing w:line="320" w:lineRule="atLeast"/>
        <w:ind w:left="540" w:hanging="223"/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</w:pPr>
      <w:r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  <w:t>Managed field surveys.</w:t>
      </w:r>
    </w:p>
    <w:p w14:paraId="7151F5E1" w14:textId="77777777" w:rsidR="00F46283" w:rsidRDefault="003C0282">
      <w:pPr>
        <w:pStyle w:val="ulli"/>
        <w:numPr>
          <w:ilvl w:val="0"/>
          <w:numId w:val="7"/>
        </w:numPr>
        <w:shd w:val="clear" w:color="auto" w:fill="FFFFFF"/>
        <w:spacing w:line="320" w:lineRule="atLeast"/>
        <w:ind w:left="540" w:hanging="223"/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</w:pPr>
      <w:r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  <w:t>Managed data analysis. </w:t>
      </w:r>
    </w:p>
    <w:p w14:paraId="7052B63E" w14:textId="77777777" w:rsidR="00F46283" w:rsidRDefault="003C0282">
      <w:pPr>
        <w:pStyle w:val="ulli"/>
        <w:numPr>
          <w:ilvl w:val="0"/>
          <w:numId w:val="7"/>
        </w:numPr>
        <w:shd w:val="clear" w:color="auto" w:fill="FFFFFF"/>
        <w:spacing w:line="320" w:lineRule="atLeast"/>
        <w:ind w:left="540" w:hanging="223"/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</w:pPr>
      <w:r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  <w:t>Responsible for Reporting indicators on DevResults.  </w:t>
      </w:r>
    </w:p>
    <w:tbl>
      <w:tblPr>
        <w:tblStyle w:val="divdocumentspandatesTable"/>
        <w:tblW w:w="0" w:type="auto"/>
        <w:tblCellSpacing w:w="0" w:type="dxa"/>
        <w:tblInd w:w="20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869"/>
        <w:gridCol w:w="2491"/>
      </w:tblGrid>
      <w:tr w:rsidR="00F46283" w14:paraId="5A7822C5" w14:textId="77777777">
        <w:trPr>
          <w:tblCellSpacing w:w="0" w:type="dxa"/>
        </w:trPr>
        <w:tc>
          <w:tcPr>
            <w:tcW w:w="6869" w:type="dxa"/>
            <w:tcMar>
              <w:top w:w="300" w:type="dxa"/>
              <w:left w:w="0" w:type="dxa"/>
              <w:bottom w:w="0" w:type="dxa"/>
              <w:right w:w="700" w:type="dxa"/>
            </w:tcMar>
            <w:hideMark/>
          </w:tcPr>
          <w:p w14:paraId="30264BF4" w14:textId="5881EB42" w:rsidR="00F46283" w:rsidRDefault="003C0282">
            <w:pPr>
              <w:spacing w:line="320" w:lineRule="exact"/>
              <w:rPr>
                <w:rFonts w:ascii="Ubuntu Light" w:eastAsia="Ubuntu Light" w:hAnsi="Ubuntu Light" w:cs="Ubuntu Light"/>
                <w:color w:val="333333"/>
                <w:sz w:val="18"/>
                <w:szCs w:val="18"/>
              </w:rPr>
            </w:pPr>
            <w:r>
              <w:rPr>
                <w:rStyle w:val="spanjobtitle"/>
                <w:color w:val="333333"/>
                <w:sz w:val="18"/>
                <w:szCs w:val="18"/>
              </w:rPr>
              <w:t>Junior Data Analyst</w:t>
            </w:r>
            <w:r>
              <w:rPr>
                <w:rStyle w:val="divdocumentspantitleWrapper"/>
                <w:rFonts w:ascii="Ubuntu" w:eastAsia="Ubuntu" w:hAnsi="Ubuntu" w:cs="Ubuntu"/>
                <w:b/>
                <w:bCs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divdocumentspantitleWrapper"/>
                <w:rFonts w:ascii="Ubuntu" w:eastAsia="Ubuntu" w:hAnsi="Ubuntu" w:cs="Ubuntu"/>
                <w:b/>
                <w:bCs/>
                <w:color w:val="333333"/>
                <w:sz w:val="18"/>
                <w:szCs w:val="18"/>
              </w:rPr>
              <w:br/>
            </w:r>
            <w:r>
              <w:rPr>
                <w:rStyle w:val="spancompanyname"/>
                <w:color w:val="333333"/>
                <w:sz w:val="18"/>
                <w:szCs w:val="18"/>
              </w:rPr>
              <w:t>Agrisud International</w:t>
            </w:r>
            <w:r>
              <w:rPr>
                <w:rStyle w:val="span"/>
                <w:rFonts w:ascii="Ubuntu" w:eastAsia="Ubuntu" w:hAnsi="Ubuntu" w:cs="Ubuntu"/>
                <w:b/>
                <w:bCs/>
                <w:color w:val="333333"/>
                <w:sz w:val="18"/>
                <w:szCs w:val="18"/>
              </w:rPr>
              <w:t xml:space="preserve"> | </w:t>
            </w:r>
            <w:r>
              <w:rPr>
                <w:rStyle w:val="spanjoblocation"/>
                <w:color w:val="333333"/>
                <w:sz w:val="18"/>
                <w:szCs w:val="18"/>
              </w:rPr>
              <w:t>Cap-</w:t>
            </w:r>
            <w:r w:rsidR="00767363">
              <w:rPr>
                <w:rStyle w:val="spanjoblocation"/>
                <w:color w:val="333333"/>
                <w:sz w:val="18"/>
                <w:szCs w:val="18"/>
              </w:rPr>
              <w:t>Haitien,</w:t>
            </w:r>
            <w:r>
              <w:rPr>
                <w:rStyle w:val="span"/>
                <w:rFonts w:ascii="Ubuntu" w:eastAsia="Ubuntu" w:hAnsi="Ubuntu" w:cs="Ubuntu"/>
                <w:b/>
                <w:bCs/>
                <w:color w:val="333333"/>
                <w:sz w:val="18"/>
                <w:szCs w:val="18"/>
              </w:rPr>
              <w:t xml:space="preserve"> </w:t>
            </w:r>
            <w:r>
              <w:rPr>
                <w:rStyle w:val="spanjoblocation"/>
                <w:color w:val="333333"/>
                <w:sz w:val="18"/>
                <w:szCs w:val="18"/>
              </w:rPr>
              <w:t>North</w:t>
            </w:r>
            <w:r>
              <w:rPr>
                <w:rStyle w:val="span"/>
                <w:rFonts w:ascii="Ubuntu" w:eastAsia="Ubuntu" w:hAnsi="Ubuntu" w:cs="Ubuntu"/>
                <w:b/>
                <w:bCs/>
                <w:color w:val="333333"/>
                <w:sz w:val="18"/>
                <w:szCs w:val="18"/>
              </w:rPr>
              <w:t xml:space="preserve">, </w:t>
            </w:r>
            <w:r>
              <w:rPr>
                <w:rStyle w:val="spanjoblocation"/>
                <w:color w:val="333333"/>
                <w:sz w:val="18"/>
                <w:szCs w:val="18"/>
              </w:rPr>
              <w:t>Haiti</w:t>
            </w:r>
            <w:r>
              <w:rPr>
                <w:rStyle w:val="span"/>
                <w:rFonts w:ascii="Ubuntu" w:eastAsia="Ubuntu" w:hAnsi="Ubuntu" w:cs="Ubuntu"/>
                <w:b/>
                <w:bCs/>
                <w:color w:val="333333"/>
                <w:sz w:val="18"/>
                <w:szCs w:val="18"/>
              </w:rPr>
              <w:t xml:space="preserve"> </w:t>
            </w:r>
          </w:p>
        </w:tc>
        <w:tc>
          <w:tcPr>
            <w:tcW w:w="2491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483CAAFA" w14:textId="77777777" w:rsidR="00F46283" w:rsidRDefault="003C0282">
            <w:pPr>
              <w:spacing w:line="320" w:lineRule="exact"/>
              <w:jc w:val="right"/>
              <w:rPr>
                <w:rStyle w:val="divdocumentspantitleWrapper"/>
                <w:rFonts w:ascii="Ubuntu" w:eastAsia="Ubuntu" w:hAnsi="Ubuntu" w:cs="Ubuntu"/>
                <w:b/>
                <w:bCs/>
                <w:color w:val="333333"/>
                <w:sz w:val="18"/>
                <w:szCs w:val="18"/>
              </w:rPr>
            </w:pPr>
            <w:r>
              <w:rPr>
                <w:rStyle w:val="span"/>
                <w:rFonts w:ascii="Ubuntu Light" w:eastAsia="Ubuntu Light" w:hAnsi="Ubuntu Light" w:cs="Ubuntu Light"/>
                <w:color w:val="333333"/>
                <w:sz w:val="18"/>
                <w:szCs w:val="18"/>
              </w:rPr>
              <w:t>December 2010 - March 2013</w:t>
            </w:r>
          </w:p>
        </w:tc>
      </w:tr>
    </w:tbl>
    <w:p w14:paraId="4DDAB343" w14:textId="77777777" w:rsidR="00F46283" w:rsidRDefault="003C0282">
      <w:pPr>
        <w:pStyle w:val="ulli"/>
        <w:numPr>
          <w:ilvl w:val="0"/>
          <w:numId w:val="8"/>
        </w:numPr>
        <w:pBdr>
          <w:left w:val="none" w:sz="0" w:space="0" w:color="auto"/>
          <w:bottom w:val="none" w:sz="0" w:space="0" w:color="auto"/>
        </w:pBdr>
        <w:shd w:val="clear" w:color="auto" w:fill="FFFFFF"/>
        <w:spacing w:line="320" w:lineRule="atLeast"/>
        <w:ind w:left="540" w:hanging="223"/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</w:pPr>
      <w:r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  <w:t>Managed output and dashboards to effectively report on key business intelligence.</w:t>
      </w:r>
    </w:p>
    <w:p w14:paraId="5A1BE70E" w14:textId="77777777" w:rsidR="00F46283" w:rsidRDefault="003C0282">
      <w:pPr>
        <w:pStyle w:val="ulli"/>
        <w:numPr>
          <w:ilvl w:val="0"/>
          <w:numId w:val="8"/>
        </w:numPr>
        <w:shd w:val="clear" w:color="auto" w:fill="FFFFFF"/>
        <w:spacing w:line="320" w:lineRule="atLeast"/>
        <w:ind w:left="540" w:hanging="223"/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</w:pPr>
      <w:r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  <w:t>Developed useful business intelligence systems and tools, including designing databases and spreadsheets for unique needs.</w:t>
      </w:r>
    </w:p>
    <w:p w14:paraId="7B7BFC7E" w14:textId="77777777" w:rsidR="00F46283" w:rsidRDefault="003C0282">
      <w:pPr>
        <w:pStyle w:val="ulli"/>
        <w:numPr>
          <w:ilvl w:val="0"/>
          <w:numId w:val="8"/>
        </w:numPr>
        <w:shd w:val="clear" w:color="auto" w:fill="FFFFFF"/>
        <w:spacing w:line="320" w:lineRule="atLeast"/>
        <w:ind w:left="540" w:hanging="223"/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</w:pPr>
      <w:r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  <w:t>Managed timely flow of business intelligence information to users.</w:t>
      </w:r>
    </w:p>
    <w:p w14:paraId="5E926A01" w14:textId="77777777" w:rsidR="00F46283" w:rsidRDefault="003C0282">
      <w:pPr>
        <w:pStyle w:val="ulli"/>
        <w:numPr>
          <w:ilvl w:val="0"/>
          <w:numId w:val="8"/>
        </w:numPr>
        <w:shd w:val="clear" w:color="auto" w:fill="FFFFFF"/>
        <w:spacing w:line="320" w:lineRule="atLeast"/>
        <w:ind w:left="540" w:hanging="223"/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</w:pPr>
      <w:r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  <w:lastRenderedPageBreak/>
        <w:t>Recommended actions based on synthesized business intelligence and trend data.</w:t>
      </w:r>
    </w:p>
    <w:p w14:paraId="31F9887F" w14:textId="77777777" w:rsidR="00F46283" w:rsidRDefault="003C0282">
      <w:pPr>
        <w:pStyle w:val="ulli"/>
        <w:numPr>
          <w:ilvl w:val="0"/>
          <w:numId w:val="8"/>
        </w:numPr>
        <w:shd w:val="clear" w:color="auto" w:fill="FFFFFF"/>
        <w:spacing w:line="320" w:lineRule="atLeast"/>
        <w:ind w:left="540" w:hanging="223"/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</w:pPr>
      <w:r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  <w:t>Collected relevant business intelligence data from industry reports, public information and purchased sources.</w:t>
      </w:r>
    </w:p>
    <w:p w14:paraId="4CF64BB3" w14:textId="77777777" w:rsidR="00F46283" w:rsidRDefault="003C0282">
      <w:pPr>
        <w:pStyle w:val="ulli"/>
        <w:numPr>
          <w:ilvl w:val="0"/>
          <w:numId w:val="8"/>
        </w:numPr>
        <w:shd w:val="clear" w:color="auto" w:fill="FFFFFF"/>
        <w:spacing w:line="320" w:lineRule="atLeast"/>
        <w:ind w:left="540" w:hanging="223"/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</w:pPr>
      <w:r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  <w:t>Analyzed data for target crops.</w:t>
      </w:r>
    </w:p>
    <w:p w14:paraId="1FC2EA85" w14:textId="76A94D11" w:rsidR="00F46283" w:rsidRDefault="003C0282">
      <w:pPr>
        <w:pStyle w:val="ulli"/>
        <w:numPr>
          <w:ilvl w:val="0"/>
          <w:numId w:val="8"/>
        </w:numPr>
        <w:shd w:val="clear" w:color="auto" w:fill="FFFFFF"/>
        <w:spacing w:line="320" w:lineRule="atLeast"/>
        <w:ind w:left="540" w:hanging="223"/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</w:pPr>
      <w:r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  <w:t>Managed the base line survey.</w:t>
      </w:r>
      <w:r w:rsidR="002E5F96">
        <w:rPr>
          <w:rStyle w:val="span"/>
          <w:rFonts w:ascii="Ubuntu Light" w:eastAsia="Ubuntu Light" w:hAnsi="Ubuntu Light" w:cs="Ubuntu Light"/>
          <w:color w:val="333333"/>
          <w:sz w:val="18"/>
          <w:szCs w:val="18"/>
        </w:rPr>
        <w:t xml:space="preserve"> </w:t>
      </w:r>
    </w:p>
    <w:p w14:paraId="13ABB7A7" w14:textId="77777777" w:rsidR="00F46283" w:rsidRDefault="003C0282">
      <w:pPr>
        <w:pStyle w:val="div"/>
        <w:shd w:val="clear" w:color="auto" w:fill="FFFFFF"/>
        <w:spacing w:after="400" w:line="20" w:lineRule="atLeast"/>
        <w:rPr>
          <w:rFonts w:ascii="Ubuntu" w:eastAsia="Ubuntu" w:hAnsi="Ubuntu" w:cs="Ubuntu"/>
          <w:color w:val="333333"/>
          <w:sz w:val="18"/>
          <w:szCs w:val="18"/>
        </w:rPr>
      </w:pPr>
      <w:r>
        <w:rPr>
          <w:rFonts w:ascii="Ubuntu" w:eastAsia="Ubuntu" w:hAnsi="Ubuntu" w:cs="Ubuntu"/>
          <w:color w:val="333333"/>
          <w:sz w:val="18"/>
          <w:szCs w:val="18"/>
        </w:rPr>
        <w:t> </w:t>
      </w:r>
    </w:p>
    <w:tbl>
      <w:tblPr>
        <w:tblStyle w:val="divdocumentdivheading"/>
        <w:tblW w:w="5000" w:type="pct"/>
        <w:tblCellSpacing w:w="0" w:type="dxa"/>
        <w:shd w:val="clear" w:color="auto" w:fill="EEEEEE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360"/>
      </w:tblGrid>
      <w:tr w:rsidR="00F46283" w14:paraId="51DDA349" w14:textId="77777777">
        <w:trPr>
          <w:trHeight w:val="480"/>
          <w:tblCellSpacing w:w="0" w:type="dxa"/>
        </w:trPr>
        <w:tc>
          <w:tcPr>
            <w:tcW w:w="0" w:type="auto"/>
            <w:shd w:val="clear" w:color="auto" w:fill="EEEEEE"/>
            <w:tcMar>
              <w:top w:w="0" w:type="dxa"/>
              <w:left w:w="200" w:type="dxa"/>
              <w:bottom w:w="0" w:type="dxa"/>
              <w:right w:w="0" w:type="dxa"/>
            </w:tcMar>
            <w:vAlign w:val="center"/>
            <w:hideMark/>
          </w:tcPr>
          <w:p w14:paraId="3DB13226" w14:textId="77777777" w:rsidR="00F46283" w:rsidRDefault="003C0282">
            <w:pPr>
              <w:rPr>
                <w:rFonts w:ascii="Ubuntu" w:eastAsia="Ubuntu" w:hAnsi="Ubuntu" w:cs="Ubuntu"/>
                <w:color w:val="333333"/>
                <w:sz w:val="18"/>
                <w:szCs w:val="18"/>
              </w:rPr>
            </w:pPr>
            <w:r>
              <w:rPr>
                <w:rStyle w:val="divdocumentdivsectiontitle"/>
                <w:shd w:val="clear" w:color="auto" w:fill="auto"/>
              </w:rPr>
              <w:t>Education</w:t>
            </w:r>
          </w:p>
        </w:tc>
      </w:tr>
    </w:tbl>
    <w:p w14:paraId="3ECE0C4C" w14:textId="77777777" w:rsidR="00F46283" w:rsidRDefault="00F46283">
      <w:pPr>
        <w:rPr>
          <w:vanish/>
        </w:rPr>
      </w:pPr>
    </w:p>
    <w:tbl>
      <w:tblPr>
        <w:tblStyle w:val="divdocumentspandates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509"/>
        <w:gridCol w:w="851"/>
      </w:tblGrid>
      <w:tr w:rsidR="00F46283" w14:paraId="0A4A59C3" w14:textId="77777777">
        <w:trPr>
          <w:tblCellSpacing w:w="0" w:type="dxa"/>
        </w:trPr>
        <w:tc>
          <w:tcPr>
            <w:tcW w:w="8509" w:type="dxa"/>
            <w:tcMar>
              <w:top w:w="200" w:type="dxa"/>
              <w:left w:w="0" w:type="dxa"/>
              <w:bottom w:w="0" w:type="dxa"/>
              <w:right w:w="700" w:type="dxa"/>
            </w:tcMar>
            <w:hideMark/>
          </w:tcPr>
          <w:p w14:paraId="01BAA537" w14:textId="77777777" w:rsidR="00F46283" w:rsidRDefault="003C0282">
            <w:pPr>
              <w:pStyle w:val="spanParagraph"/>
              <w:pBdr>
                <w:left w:val="none" w:sz="0" w:space="10" w:color="auto"/>
              </w:pBdr>
              <w:spacing w:line="320" w:lineRule="exact"/>
              <w:ind w:left="200" w:right="700"/>
              <w:rPr>
                <w:rStyle w:val="divdocumentspantitleWrapper"/>
                <w:rFonts w:ascii="Ubuntu Light" w:eastAsia="Ubuntu Light" w:hAnsi="Ubuntu Light" w:cs="Ubuntu Light"/>
                <w:color w:val="333333"/>
                <w:sz w:val="18"/>
                <w:szCs w:val="18"/>
              </w:rPr>
            </w:pPr>
            <w:r>
              <w:rPr>
                <w:rStyle w:val="spandegree"/>
                <w:color w:val="333333"/>
                <w:sz w:val="18"/>
                <w:szCs w:val="18"/>
              </w:rPr>
              <w:t>Bachelor in Agronomy</w:t>
            </w:r>
            <w:r>
              <w:rPr>
                <w:rStyle w:val="divdocumentspantitleWrapper"/>
                <w:rFonts w:ascii="Ubuntu Light" w:eastAsia="Ubuntu Light" w:hAnsi="Ubuntu Light" w:cs="Ubuntu Light"/>
                <w:color w:val="333333"/>
                <w:sz w:val="18"/>
                <w:szCs w:val="18"/>
              </w:rPr>
              <w:t xml:space="preserve"> </w:t>
            </w:r>
          </w:p>
          <w:p w14:paraId="7060EE24" w14:textId="77777777" w:rsidR="00F46283" w:rsidRDefault="003C0282">
            <w:pPr>
              <w:pStyle w:val="spandegreeParagraph"/>
              <w:pBdr>
                <w:left w:val="none" w:sz="0" w:space="10" w:color="auto"/>
              </w:pBdr>
              <w:spacing w:line="320" w:lineRule="exact"/>
              <w:ind w:left="200" w:right="700"/>
              <w:rPr>
                <w:rStyle w:val="divdocumentspantitleWrapper"/>
                <w:color w:val="333333"/>
                <w:sz w:val="18"/>
                <w:szCs w:val="18"/>
              </w:rPr>
            </w:pPr>
            <w:r>
              <w:rPr>
                <w:rStyle w:val="span"/>
                <w:color w:val="333333"/>
                <w:sz w:val="18"/>
                <w:szCs w:val="18"/>
              </w:rPr>
              <w:t>Haiti State University (UEH), Port-au-Prince, West, Haiti</w:t>
            </w:r>
          </w:p>
        </w:tc>
        <w:tc>
          <w:tcPr>
            <w:tcW w:w="851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519CE001" w14:textId="77777777" w:rsidR="00F46283" w:rsidRDefault="003C0282">
            <w:pPr>
              <w:pStyle w:val="datesWrapperParagraph"/>
              <w:spacing w:line="320" w:lineRule="exact"/>
              <w:rPr>
                <w:rStyle w:val="datesWrapper"/>
                <w:color w:val="333333"/>
                <w:sz w:val="18"/>
                <w:szCs w:val="18"/>
              </w:rPr>
            </w:pPr>
            <w:r>
              <w:rPr>
                <w:rStyle w:val="span"/>
                <w:color w:val="333333"/>
                <w:sz w:val="18"/>
                <w:szCs w:val="18"/>
              </w:rPr>
              <w:t>July 2003</w:t>
            </w:r>
          </w:p>
        </w:tc>
      </w:tr>
    </w:tbl>
    <w:p w14:paraId="616247AF" w14:textId="77777777" w:rsidR="00F46283" w:rsidRDefault="00F46283">
      <w:pPr>
        <w:rPr>
          <w:vanish/>
        </w:rPr>
      </w:pPr>
    </w:p>
    <w:tbl>
      <w:tblPr>
        <w:tblStyle w:val="divdocumentspandates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437"/>
        <w:gridCol w:w="923"/>
      </w:tblGrid>
      <w:tr w:rsidR="00F46283" w14:paraId="47DABB31" w14:textId="77777777">
        <w:trPr>
          <w:tblCellSpacing w:w="0" w:type="dxa"/>
        </w:trPr>
        <w:tc>
          <w:tcPr>
            <w:tcW w:w="8437" w:type="dxa"/>
            <w:tcMar>
              <w:top w:w="300" w:type="dxa"/>
              <w:left w:w="0" w:type="dxa"/>
              <w:bottom w:w="0" w:type="dxa"/>
              <w:right w:w="700" w:type="dxa"/>
            </w:tcMar>
            <w:hideMark/>
          </w:tcPr>
          <w:p w14:paraId="1264E71C" w14:textId="77777777" w:rsidR="00F46283" w:rsidRDefault="003C0282">
            <w:pPr>
              <w:pStyle w:val="spanParagraph"/>
              <w:pBdr>
                <w:left w:val="none" w:sz="0" w:space="10" w:color="auto"/>
              </w:pBdr>
              <w:spacing w:line="320" w:lineRule="exact"/>
              <w:ind w:left="200" w:right="700"/>
              <w:rPr>
                <w:rStyle w:val="divdocumentspantitleWrapper"/>
                <w:rFonts w:ascii="Ubuntu Light" w:eastAsia="Ubuntu Light" w:hAnsi="Ubuntu Light" w:cs="Ubuntu Light"/>
                <w:color w:val="333333"/>
                <w:sz w:val="18"/>
                <w:szCs w:val="18"/>
              </w:rPr>
            </w:pPr>
            <w:r>
              <w:rPr>
                <w:rStyle w:val="spandegree"/>
                <w:color w:val="333333"/>
                <w:sz w:val="18"/>
                <w:szCs w:val="18"/>
              </w:rPr>
              <w:t>Associate in Economics</w:t>
            </w:r>
            <w:r>
              <w:rPr>
                <w:rStyle w:val="divdocumentspantitleWrapper"/>
                <w:rFonts w:ascii="Ubuntu Light" w:eastAsia="Ubuntu Light" w:hAnsi="Ubuntu Light" w:cs="Ubuntu Light"/>
                <w:color w:val="333333"/>
                <w:sz w:val="18"/>
                <w:szCs w:val="18"/>
              </w:rPr>
              <w:t xml:space="preserve"> </w:t>
            </w:r>
          </w:p>
          <w:p w14:paraId="4402CB2E" w14:textId="77777777" w:rsidR="00F46283" w:rsidRDefault="003C0282">
            <w:pPr>
              <w:pStyle w:val="spandegreeParagraph"/>
              <w:pBdr>
                <w:left w:val="none" w:sz="0" w:space="10" w:color="auto"/>
              </w:pBdr>
              <w:spacing w:line="320" w:lineRule="exact"/>
              <w:ind w:left="200" w:right="700"/>
              <w:rPr>
                <w:rStyle w:val="divdocumentspantitleWrapper"/>
                <w:color w:val="333333"/>
                <w:sz w:val="18"/>
                <w:szCs w:val="18"/>
              </w:rPr>
            </w:pPr>
            <w:r>
              <w:rPr>
                <w:rStyle w:val="span"/>
                <w:color w:val="333333"/>
                <w:sz w:val="18"/>
                <w:szCs w:val="18"/>
              </w:rPr>
              <w:t>Haiti State University (UEH), Port-au-Prince, West, Haiti</w:t>
            </w:r>
          </w:p>
        </w:tc>
        <w:tc>
          <w:tcPr>
            <w:tcW w:w="923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3A396B6B" w14:textId="77777777" w:rsidR="00F46283" w:rsidRDefault="003C0282">
            <w:pPr>
              <w:pStyle w:val="datesWrapperParagraph"/>
              <w:spacing w:line="320" w:lineRule="exact"/>
              <w:rPr>
                <w:rStyle w:val="datesWrapper"/>
                <w:color w:val="333333"/>
                <w:sz w:val="18"/>
                <w:szCs w:val="18"/>
              </w:rPr>
            </w:pPr>
            <w:r>
              <w:rPr>
                <w:rStyle w:val="span"/>
                <w:color w:val="333333"/>
                <w:sz w:val="18"/>
                <w:szCs w:val="18"/>
              </w:rPr>
              <w:t>June 2004</w:t>
            </w:r>
          </w:p>
        </w:tc>
      </w:tr>
    </w:tbl>
    <w:p w14:paraId="2D4C200B" w14:textId="77777777" w:rsidR="00F46283" w:rsidRDefault="00F46283">
      <w:pPr>
        <w:rPr>
          <w:vanish/>
        </w:rPr>
      </w:pPr>
    </w:p>
    <w:tbl>
      <w:tblPr>
        <w:tblStyle w:val="divdocumentspandatesTable"/>
        <w:tblW w:w="9562" w:type="dxa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449"/>
        <w:gridCol w:w="1113"/>
      </w:tblGrid>
      <w:tr w:rsidR="00F46283" w14:paraId="4E1635A3" w14:textId="77777777" w:rsidTr="00767363">
        <w:trPr>
          <w:trHeight w:val="1661"/>
          <w:tblCellSpacing w:w="0" w:type="dxa"/>
        </w:trPr>
        <w:tc>
          <w:tcPr>
            <w:tcW w:w="8449" w:type="dxa"/>
            <w:tcMar>
              <w:top w:w="300" w:type="dxa"/>
              <w:left w:w="0" w:type="dxa"/>
              <w:bottom w:w="0" w:type="dxa"/>
              <w:right w:w="700" w:type="dxa"/>
            </w:tcMar>
            <w:hideMark/>
          </w:tcPr>
          <w:p w14:paraId="5C760648" w14:textId="281BB9F5" w:rsidR="00F46283" w:rsidRPr="00767363" w:rsidRDefault="00767363">
            <w:pPr>
              <w:pStyle w:val="spanParagraph"/>
              <w:pBdr>
                <w:left w:val="none" w:sz="0" w:space="10" w:color="auto"/>
              </w:pBdr>
              <w:spacing w:line="320" w:lineRule="exact"/>
              <w:ind w:left="200" w:right="700"/>
              <w:rPr>
                <w:rStyle w:val="divdocumentspantitleWrapper"/>
                <w:rFonts w:ascii="Ubuntu Light" w:eastAsia="Ubuntu Light" w:hAnsi="Ubuntu Light" w:cs="Ubuntu Light"/>
                <w:color w:val="333333"/>
                <w:sz w:val="18"/>
                <w:szCs w:val="18"/>
              </w:rPr>
            </w:pPr>
            <w:r w:rsidRPr="00767363">
              <w:rPr>
                <w:rStyle w:val="spandegree"/>
                <w:color w:val="333333"/>
                <w:sz w:val="18"/>
                <w:szCs w:val="18"/>
              </w:rPr>
              <w:t>Associate</w:t>
            </w:r>
            <w:r w:rsidR="003C0282" w:rsidRPr="00767363">
              <w:rPr>
                <w:rStyle w:val="spandegree"/>
                <w:color w:val="333333"/>
                <w:sz w:val="18"/>
                <w:szCs w:val="18"/>
              </w:rPr>
              <w:t xml:space="preserve"> in </w:t>
            </w:r>
            <w:r w:rsidRPr="00767363">
              <w:rPr>
                <w:rStyle w:val="spandegree"/>
                <w:color w:val="333333"/>
                <w:sz w:val="18"/>
                <w:szCs w:val="18"/>
              </w:rPr>
              <w:t>Science:</w:t>
            </w:r>
            <w:r w:rsidR="003C0282" w:rsidRPr="00767363">
              <w:rPr>
                <w:rStyle w:val="spandegree"/>
                <w:color w:val="333333"/>
                <w:sz w:val="18"/>
                <w:szCs w:val="18"/>
              </w:rPr>
              <w:t xml:space="preserve"> Database Technology, Microsoft Database Administrator</w:t>
            </w:r>
            <w:r w:rsidR="003C0282" w:rsidRPr="00767363">
              <w:rPr>
                <w:rStyle w:val="divdocumentspantitleWrapper"/>
                <w:rFonts w:ascii="Ubuntu Light" w:eastAsia="Ubuntu Light" w:hAnsi="Ubuntu Light" w:cs="Ubuntu Light"/>
                <w:color w:val="333333"/>
                <w:sz w:val="18"/>
                <w:szCs w:val="18"/>
              </w:rPr>
              <w:t xml:space="preserve"> </w:t>
            </w:r>
          </w:p>
          <w:p w14:paraId="073B7040" w14:textId="77777777" w:rsidR="00F46283" w:rsidRPr="00767363" w:rsidRDefault="003C0282">
            <w:pPr>
              <w:pStyle w:val="spandegreeParagraph"/>
              <w:pBdr>
                <w:left w:val="none" w:sz="0" w:space="10" w:color="auto"/>
              </w:pBdr>
              <w:spacing w:line="320" w:lineRule="exact"/>
              <w:ind w:left="200" w:right="700"/>
              <w:rPr>
                <w:rStyle w:val="span"/>
                <w:color w:val="333333"/>
                <w:sz w:val="18"/>
                <w:szCs w:val="18"/>
              </w:rPr>
            </w:pPr>
            <w:r w:rsidRPr="00767363">
              <w:rPr>
                <w:rStyle w:val="span"/>
                <w:color w:val="333333"/>
                <w:sz w:val="18"/>
                <w:szCs w:val="18"/>
              </w:rPr>
              <w:t xml:space="preserve">Miami Dade </w:t>
            </w:r>
            <w:r w:rsidR="00767363" w:rsidRPr="00767363">
              <w:rPr>
                <w:rStyle w:val="span"/>
                <w:color w:val="333333"/>
                <w:sz w:val="18"/>
                <w:szCs w:val="18"/>
              </w:rPr>
              <w:t>College,</w:t>
            </w:r>
            <w:r w:rsidRPr="00767363">
              <w:rPr>
                <w:rStyle w:val="span"/>
                <w:color w:val="333333"/>
                <w:sz w:val="18"/>
                <w:szCs w:val="18"/>
              </w:rPr>
              <w:t xml:space="preserve"> </w:t>
            </w:r>
            <w:r w:rsidR="00767363" w:rsidRPr="00767363">
              <w:rPr>
                <w:rStyle w:val="span"/>
                <w:color w:val="333333"/>
                <w:sz w:val="18"/>
                <w:szCs w:val="18"/>
              </w:rPr>
              <w:t>Miami,</w:t>
            </w:r>
            <w:r w:rsidRPr="00767363">
              <w:rPr>
                <w:rStyle w:val="span"/>
                <w:color w:val="333333"/>
                <w:sz w:val="18"/>
                <w:szCs w:val="18"/>
              </w:rPr>
              <w:t xml:space="preserve"> Florida, USA</w:t>
            </w:r>
          </w:p>
          <w:p w14:paraId="61FFD313" w14:textId="77777777" w:rsidR="00767363" w:rsidRDefault="00767363">
            <w:pPr>
              <w:pStyle w:val="spandegreeParagraph"/>
              <w:pBdr>
                <w:left w:val="none" w:sz="0" w:space="10" w:color="auto"/>
              </w:pBdr>
              <w:spacing w:line="320" w:lineRule="exact"/>
              <w:ind w:left="200" w:right="700"/>
              <w:rPr>
                <w:rStyle w:val="span"/>
              </w:rPr>
            </w:pPr>
          </w:p>
          <w:p w14:paraId="749B5E6C" w14:textId="77777777" w:rsidR="00767363" w:rsidRDefault="00767363" w:rsidP="00767363">
            <w:pPr>
              <w:pStyle w:val="spandegreeParagraph"/>
              <w:pBdr>
                <w:left w:val="none" w:sz="0" w:space="10" w:color="auto"/>
              </w:pBdr>
              <w:spacing w:line="320" w:lineRule="exact"/>
              <w:ind w:left="200" w:right="700"/>
              <w:rPr>
                <w:rStyle w:val="span"/>
              </w:rPr>
            </w:pPr>
          </w:p>
          <w:p w14:paraId="14EA3BE3" w14:textId="3C0706C4" w:rsidR="00767363" w:rsidRPr="00767363" w:rsidRDefault="00767363" w:rsidP="00767363">
            <w:pPr>
              <w:pStyle w:val="spandegreeParagraph"/>
              <w:pBdr>
                <w:left w:val="none" w:sz="0" w:space="10" w:color="auto"/>
              </w:pBdr>
              <w:spacing w:line="320" w:lineRule="exact"/>
              <w:ind w:left="200" w:right="700"/>
              <w:rPr>
                <w:rStyle w:val="span"/>
                <w:sz w:val="18"/>
                <w:szCs w:val="18"/>
              </w:rPr>
            </w:pPr>
            <w:r w:rsidRPr="00767363">
              <w:rPr>
                <w:rStyle w:val="span"/>
                <w:sz w:val="18"/>
                <w:szCs w:val="18"/>
              </w:rPr>
              <w:t xml:space="preserve">Professional Certificate in Data Science and Analytics.                                                                                                            </w:t>
            </w:r>
          </w:p>
          <w:p w14:paraId="76A82E0C" w14:textId="77777777" w:rsidR="008B6B66" w:rsidRDefault="00767363">
            <w:pPr>
              <w:pStyle w:val="spandegreeParagraph"/>
              <w:pBdr>
                <w:left w:val="none" w:sz="0" w:space="10" w:color="auto"/>
              </w:pBdr>
              <w:spacing w:line="320" w:lineRule="exact"/>
              <w:ind w:left="200" w:right="700"/>
              <w:rPr>
                <w:rStyle w:val="divdocumentspantitleWrapper"/>
                <w:color w:val="333333"/>
                <w:sz w:val="18"/>
                <w:szCs w:val="18"/>
              </w:rPr>
            </w:pPr>
            <w:r w:rsidRPr="00767363">
              <w:rPr>
                <w:rStyle w:val="divdocumentspantitleWrapper"/>
                <w:color w:val="333333"/>
                <w:sz w:val="18"/>
                <w:szCs w:val="18"/>
              </w:rPr>
              <w:t xml:space="preserve">GEORGIA INSTITUTE OF TECHNOLOGY, Atlanta, Georgia, USA </w:t>
            </w:r>
          </w:p>
          <w:p w14:paraId="480EBD29" w14:textId="77777777" w:rsidR="008B6B66" w:rsidRDefault="008B6B66">
            <w:pPr>
              <w:pStyle w:val="spandegreeParagraph"/>
              <w:pBdr>
                <w:left w:val="none" w:sz="0" w:space="10" w:color="auto"/>
              </w:pBdr>
              <w:spacing w:line="320" w:lineRule="exact"/>
              <w:ind w:left="200" w:right="700"/>
              <w:rPr>
                <w:rStyle w:val="divdocumentspantitleWrapper"/>
                <w:color w:val="333333"/>
                <w:sz w:val="18"/>
                <w:szCs w:val="18"/>
              </w:rPr>
            </w:pPr>
          </w:p>
          <w:p w14:paraId="131EB9D7" w14:textId="3280BE67" w:rsidR="00994FD4" w:rsidRDefault="0048759A" w:rsidP="00994FD4">
            <w:pPr>
              <w:pStyle w:val="spandegreeParagraph"/>
              <w:pBdr>
                <w:left w:val="none" w:sz="0" w:space="10" w:color="auto"/>
              </w:pBdr>
              <w:spacing w:line="320" w:lineRule="exact"/>
              <w:ind w:left="200" w:right="700"/>
              <w:rPr>
                <w:rStyle w:val="divdocumentspantitleWrapper"/>
                <w:color w:val="333333"/>
                <w:sz w:val="18"/>
                <w:szCs w:val="18"/>
              </w:rPr>
            </w:pPr>
            <w:proofErr w:type="gramStart"/>
            <w:r>
              <w:rPr>
                <w:rStyle w:val="divdocumentspantitleWrapper"/>
                <w:color w:val="333333"/>
                <w:sz w:val="18"/>
                <w:szCs w:val="18"/>
              </w:rPr>
              <w:t>Bachelor in Data</w:t>
            </w:r>
            <w:proofErr w:type="gramEnd"/>
            <w:r>
              <w:rPr>
                <w:rStyle w:val="divdocumentspantitleWrapper"/>
                <w:color w:val="333333"/>
                <w:sz w:val="18"/>
                <w:szCs w:val="18"/>
              </w:rPr>
              <w:t xml:space="preserve"> Analytics</w:t>
            </w:r>
            <w:r w:rsidR="00530D64">
              <w:rPr>
                <w:rStyle w:val="divdocumentspantitleWrapper"/>
                <w:color w:val="333333"/>
                <w:sz w:val="18"/>
                <w:szCs w:val="18"/>
              </w:rPr>
              <w:t>, in progress</w:t>
            </w:r>
            <w:r w:rsidR="00767363" w:rsidRPr="00767363">
              <w:rPr>
                <w:rStyle w:val="divdocumentspantitleWrapper"/>
                <w:color w:val="333333"/>
                <w:sz w:val="18"/>
                <w:szCs w:val="18"/>
              </w:rPr>
              <w:t xml:space="preserve">  </w:t>
            </w:r>
          </w:p>
          <w:p w14:paraId="188F16B1" w14:textId="77777777" w:rsidR="00994FD4" w:rsidRPr="00767363" w:rsidRDefault="00994FD4" w:rsidP="00994FD4">
            <w:pPr>
              <w:pStyle w:val="spandegreeParagraph"/>
              <w:pBdr>
                <w:left w:val="none" w:sz="0" w:space="10" w:color="auto"/>
              </w:pBdr>
              <w:spacing w:line="320" w:lineRule="exact"/>
              <w:ind w:left="200" w:right="700"/>
              <w:rPr>
                <w:rStyle w:val="span"/>
                <w:color w:val="333333"/>
                <w:sz w:val="18"/>
                <w:szCs w:val="18"/>
              </w:rPr>
            </w:pPr>
            <w:r w:rsidRPr="00767363">
              <w:rPr>
                <w:rStyle w:val="span"/>
                <w:color w:val="333333"/>
                <w:sz w:val="18"/>
                <w:szCs w:val="18"/>
              </w:rPr>
              <w:t>Miami Dade College, Miami, Florida, USA</w:t>
            </w:r>
          </w:p>
          <w:p w14:paraId="10153496" w14:textId="77777777" w:rsidR="00994FD4" w:rsidRDefault="00994FD4" w:rsidP="00994FD4">
            <w:pPr>
              <w:pStyle w:val="spandegreeParagraph"/>
              <w:pBdr>
                <w:left w:val="none" w:sz="0" w:space="10" w:color="auto"/>
              </w:pBdr>
              <w:spacing w:line="320" w:lineRule="exact"/>
              <w:ind w:left="200" w:right="700"/>
              <w:rPr>
                <w:rStyle w:val="divdocumentspantitleWrapper"/>
                <w:color w:val="333333"/>
                <w:sz w:val="18"/>
                <w:szCs w:val="18"/>
              </w:rPr>
            </w:pPr>
          </w:p>
          <w:p w14:paraId="36DBF284" w14:textId="5DE77274" w:rsidR="00767363" w:rsidRDefault="00767363" w:rsidP="00994FD4">
            <w:pPr>
              <w:pStyle w:val="spandegreeParagraph"/>
              <w:pBdr>
                <w:left w:val="none" w:sz="0" w:space="10" w:color="auto"/>
              </w:pBdr>
              <w:spacing w:line="320" w:lineRule="exact"/>
              <w:ind w:left="200" w:right="700"/>
              <w:rPr>
                <w:rStyle w:val="divdocumentspantitleWrapper"/>
                <w:color w:val="333333"/>
                <w:sz w:val="18"/>
                <w:szCs w:val="18"/>
              </w:rPr>
            </w:pPr>
            <w:r w:rsidRPr="00767363">
              <w:rPr>
                <w:rStyle w:val="divdocumentspantitleWrapper"/>
                <w:color w:val="333333"/>
                <w:sz w:val="18"/>
                <w:szCs w:val="18"/>
              </w:rPr>
              <w:t xml:space="preserve">                                                                  </w:t>
            </w:r>
          </w:p>
        </w:tc>
        <w:tc>
          <w:tcPr>
            <w:tcW w:w="1113" w:type="dxa"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p w14:paraId="0E9DAA76" w14:textId="51A12C82" w:rsidR="00F46283" w:rsidRDefault="003C0282">
            <w:pPr>
              <w:pStyle w:val="datesWrapperParagraph"/>
              <w:spacing w:line="320" w:lineRule="exact"/>
              <w:rPr>
                <w:rStyle w:val="span"/>
                <w:color w:val="333333"/>
                <w:sz w:val="18"/>
                <w:szCs w:val="18"/>
              </w:rPr>
            </w:pPr>
            <w:r>
              <w:rPr>
                <w:rStyle w:val="span"/>
                <w:color w:val="333333"/>
                <w:sz w:val="18"/>
                <w:szCs w:val="18"/>
              </w:rPr>
              <w:t>July 2021</w:t>
            </w:r>
          </w:p>
          <w:p w14:paraId="2D7F0229" w14:textId="77777777" w:rsidR="00767363" w:rsidRDefault="00767363" w:rsidP="00767363">
            <w:pPr>
              <w:pStyle w:val="datesWrapperParagraph"/>
              <w:spacing w:line="320" w:lineRule="exact"/>
              <w:rPr>
                <w:rStyle w:val="datesWrapper"/>
                <w:color w:val="333333"/>
                <w:sz w:val="18"/>
                <w:szCs w:val="18"/>
              </w:rPr>
            </w:pPr>
          </w:p>
          <w:p w14:paraId="3C8E8623" w14:textId="77777777" w:rsidR="00767363" w:rsidRPr="00767363" w:rsidRDefault="00767363" w:rsidP="00767363">
            <w:pPr>
              <w:rPr>
                <w:rFonts w:eastAsia="Ubuntu Light"/>
              </w:rPr>
            </w:pPr>
          </w:p>
          <w:p w14:paraId="5BC16DCC" w14:textId="77777777" w:rsidR="00767363" w:rsidRPr="00767363" w:rsidRDefault="00767363" w:rsidP="00767363">
            <w:pPr>
              <w:rPr>
                <w:rFonts w:eastAsia="Ubuntu Light"/>
              </w:rPr>
            </w:pPr>
          </w:p>
          <w:p w14:paraId="1730AFF4" w14:textId="77777777" w:rsidR="00767363" w:rsidRPr="00767363" w:rsidRDefault="00767363" w:rsidP="00767363">
            <w:pPr>
              <w:rPr>
                <w:rFonts w:eastAsia="Ubuntu Light"/>
              </w:rPr>
            </w:pPr>
          </w:p>
          <w:p w14:paraId="036A2C5A" w14:textId="2A23F01A" w:rsidR="00767363" w:rsidRDefault="00767363" w:rsidP="00767363">
            <w:pPr>
              <w:rPr>
                <w:rStyle w:val="divdocumentspantitleWrapper"/>
                <w:color w:val="333333"/>
                <w:sz w:val="18"/>
                <w:szCs w:val="18"/>
              </w:rPr>
            </w:pPr>
            <w:r>
              <w:rPr>
                <w:rStyle w:val="divdocumentspantitleWrapper"/>
                <w:color w:val="333333"/>
                <w:sz w:val="18"/>
                <w:szCs w:val="18"/>
              </w:rPr>
              <w:t xml:space="preserve">    </w:t>
            </w:r>
            <w:r w:rsidRPr="00767363">
              <w:rPr>
                <w:rStyle w:val="divdocumentspantitleWrapper"/>
                <w:color w:val="333333"/>
                <w:sz w:val="18"/>
                <w:szCs w:val="18"/>
              </w:rPr>
              <w:t>August 2021</w:t>
            </w:r>
          </w:p>
          <w:p w14:paraId="3FBED9DB" w14:textId="17B87A2E" w:rsidR="0048759A" w:rsidRDefault="0048759A" w:rsidP="00767363">
            <w:pPr>
              <w:rPr>
                <w:rStyle w:val="divdocumentspantitleWrapper"/>
                <w:color w:val="333333"/>
                <w:sz w:val="18"/>
                <w:szCs w:val="18"/>
              </w:rPr>
            </w:pPr>
          </w:p>
          <w:p w14:paraId="1B340577" w14:textId="35C25609" w:rsidR="0048759A" w:rsidRDefault="0048759A" w:rsidP="00767363">
            <w:pPr>
              <w:rPr>
                <w:rStyle w:val="divdocumentspantitleWrapper"/>
                <w:color w:val="333333"/>
                <w:sz w:val="18"/>
                <w:szCs w:val="18"/>
              </w:rPr>
            </w:pPr>
          </w:p>
          <w:p w14:paraId="7B6B6CC2" w14:textId="63385858" w:rsidR="0048759A" w:rsidRDefault="0048759A" w:rsidP="00767363">
            <w:pPr>
              <w:rPr>
                <w:rStyle w:val="divdocumentspantitleWrapper"/>
                <w:color w:val="333333"/>
                <w:sz w:val="18"/>
                <w:szCs w:val="18"/>
              </w:rPr>
            </w:pPr>
          </w:p>
          <w:p w14:paraId="03A20A34" w14:textId="28D7F377" w:rsidR="0048759A" w:rsidRDefault="00C8547A" w:rsidP="00767363">
            <w:pPr>
              <w:rPr>
                <w:rStyle w:val="datesWrapper"/>
                <w:color w:val="333333"/>
                <w:sz w:val="18"/>
                <w:szCs w:val="18"/>
              </w:rPr>
            </w:pPr>
            <w:r>
              <w:rPr>
                <w:rStyle w:val="divdocumentspantitleWrapper"/>
              </w:rPr>
              <w:t>Graduation Date: Summer 2023</w:t>
            </w:r>
          </w:p>
          <w:p w14:paraId="2EF37D2F" w14:textId="41DAD6AB" w:rsidR="00767363" w:rsidRPr="00767363" w:rsidRDefault="00767363" w:rsidP="00767363">
            <w:pPr>
              <w:rPr>
                <w:rFonts w:eastAsia="Ubuntu Light"/>
              </w:rPr>
            </w:pPr>
          </w:p>
        </w:tc>
      </w:tr>
      <w:tr w:rsidR="00767363" w14:paraId="6CB7C511" w14:textId="77777777" w:rsidTr="00767363">
        <w:trPr>
          <w:trHeight w:val="1661"/>
          <w:tblCellSpacing w:w="0" w:type="dxa"/>
        </w:trPr>
        <w:tc>
          <w:tcPr>
            <w:tcW w:w="8449" w:type="dxa"/>
            <w:tcMar>
              <w:top w:w="300" w:type="dxa"/>
              <w:left w:w="0" w:type="dxa"/>
              <w:bottom w:w="0" w:type="dxa"/>
              <w:right w:w="700" w:type="dxa"/>
            </w:tcMar>
          </w:tcPr>
          <w:p w14:paraId="5000938D" w14:textId="05EEFAD8" w:rsidR="00767363" w:rsidRDefault="00767363" w:rsidP="00767363">
            <w:pPr>
              <w:pStyle w:val="spanParagraph"/>
              <w:pBdr>
                <w:left w:val="none" w:sz="0" w:space="10" w:color="auto"/>
              </w:pBdr>
              <w:spacing w:line="320" w:lineRule="exact"/>
              <w:ind w:right="700"/>
              <w:rPr>
                <w:rStyle w:val="spandegree"/>
                <w:color w:val="333333"/>
                <w:sz w:val="18"/>
                <w:szCs w:val="18"/>
              </w:rPr>
            </w:pPr>
          </w:p>
        </w:tc>
        <w:tc>
          <w:tcPr>
            <w:tcW w:w="1113" w:type="dxa"/>
            <w:tcMar>
              <w:top w:w="300" w:type="dxa"/>
              <w:left w:w="0" w:type="dxa"/>
              <w:bottom w:w="0" w:type="dxa"/>
              <w:right w:w="0" w:type="dxa"/>
            </w:tcMar>
          </w:tcPr>
          <w:p w14:paraId="41296941" w14:textId="77777777" w:rsidR="00767363" w:rsidRDefault="00767363">
            <w:pPr>
              <w:pStyle w:val="datesWrapperParagraph"/>
              <w:spacing w:line="320" w:lineRule="exact"/>
              <w:rPr>
                <w:rStyle w:val="span"/>
                <w:color w:val="333333"/>
                <w:sz w:val="18"/>
                <w:szCs w:val="18"/>
              </w:rPr>
            </w:pPr>
          </w:p>
        </w:tc>
      </w:tr>
    </w:tbl>
    <w:p w14:paraId="45148595" w14:textId="77777777" w:rsidR="00F46283" w:rsidRDefault="003C0282">
      <w:pPr>
        <w:pStyle w:val="div"/>
        <w:shd w:val="clear" w:color="auto" w:fill="FFFFFF"/>
        <w:spacing w:after="400" w:line="20" w:lineRule="atLeast"/>
        <w:rPr>
          <w:rFonts w:ascii="Ubuntu" w:eastAsia="Ubuntu" w:hAnsi="Ubuntu" w:cs="Ubuntu"/>
          <w:color w:val="333333"/>
          <w:sz w:val="18"/>
          <w:szCs w:val="18"/>
        </w:rPr>
      </w:pPr>
      <w:r>
        <w:rPr>
          <w:rFonts w:ascii="Ubuntu" w:eastAsia="Ubuntu" w:hAnsi="Ubuntu" w:cs="Ubuntu"/>
          <w:color w:val="333333"/>
          <w:sz w:val="18"/>
          <w:szCs w:val="18"/>
        </w:rPr>
        <w:t> </w:t>
      </w:r>
    </w:p>
    <w:sectPr w:rsidR="00F46283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560" w:right="1440" w:bottom="5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AAD94" w14:textId="77777777" w:rsidR="0020005F" w:rsidRDefault="0020005F" w:rsidP="00767363">
      <w:pPr>
        <w:spacing w:line="240" w:lineRule="auto"/>
      </w:pPr>
      <w:r>
        <w:separator/>
      </w:r>
    </w:p>
  </w:endnote>
  <w:endnote w:type="continuationSeparator" w:id="0">
    <w:p w14:paraId="744132E8" w14:textId="77777777" w:rsidR="0020005F" w:rsidRDefault="0020005F" w:rsidP="007673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2C4A5732-7FFA-D24D-8111-8CE6E606CC2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78799C62-5719-CD45-B1FD-847FF25102D5}"/>
    <w:embedBold r:id="rId3" w:fontKey="{DF0C2863-B76C-C24F-ACAC-90FD1F426A60}"/>
    <w:embedItalic r:id="rId4" w:fontKey="{5C8D6114-B408-3B40-8A47-ED921C17D45D}"/>
    <w:embedBoldItalic r:id="rId5" w:fontKey="{DC1EDCDA-FA4A-B540-B913-8BF4B037E30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B50E2B56-3880-EA4A-8C37-D1BFEA6881E0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8FDE323D-4445-5747-94C4-5A8DBF143567}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  <w:embedRegular r:id="rId8" w:fontKey="{850E6503-B7BE-A14E-9687-F3A75B5715EB}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  <w:embedRegular r:id="rId9" w:fontKey="{44C9668A-0582-8447-8CB3-EB50D7D99B5C}"/>
    <w:embedBold r:id="rId10" w:fontKey="{CB279319-65C5-C04A-AF8B-D7727193FC0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2C93B642-C280-8E4B-B03C-120B526B886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3076329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8562935" w14:textId="66B6D9DF" w:rsidR="00B7721A" w:rsidRDefault="00B7721A" w:rsidP="00B766E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D528413" w14:textId="77777777" w:rsidR="00767363" w:rsidRDefault="00767363" w:rsidP="00B7721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9585833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F6817C4" w14:textId="68EEB0B4" w:rsidR="00B7721A" w:rsidRDefault="00B7721A" w:rsidP="00B766E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67D1F88" w14:textId="77777777" w:rsidR="00767363" w:rsidRDefault="00767363" w:rsidP="00B7721A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EA2C6" w14:textId="77777777" w:rsidR="00EE72F5" w:rsidRDefault="00EE72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4A4AA" w14:textId="77777777" w:rsidR="0020005F" w:rsidRDefault="0020005F" w:rsidP="00767363">
      <w:pPr>
        <w:spacing w:line="240" w:lineRule="auto"/>
      </w:pPr>
      <w:r>
        <w:separator/>
      </w:r>
    </w:p>
  </w:footnote>
  <w:footnote w:type="continuationSeparator" w:id="0">
    <w:p w14:paraId="7788D5C7" w14:textId="77777777" w:rsidR="0020005F" w:rsidRDefault="0020005F" w:rsidP="0076736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1B7F8" w14:textId="77777777" w:rsidR="00767363" w:rsidRDefault="0076736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444E0" w14:textId="73FA52E0" w:rsidR="00B6179A" w:rsidRDefault="00B6179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66702" w14:textId="77777777" w:rsidR="00767363" w:rsidRDefault="00767363">
    <w:pPr>
      <w:pStyle w:val="Header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KLb2JjqmIK4hqC" id="7c4n6q2l"/>
  </int:Manifest>
  <int:Observations>
    <int:Content id="7c4n6q2l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3F4CB096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1D2A49C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F3650B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BC6ED8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3B813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69237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EF085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9F0DF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59A41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7C3ED2F6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9DA8D82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55C688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7CA204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6FA956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312D91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26A6D4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242024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FBCDEC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320CDCE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F4D4344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9542A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706FB2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5E4FF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02C95B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3045C3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05ACC7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88805C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DB32AD36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60BA35C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5367AB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E2C20A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05A425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3FC506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0D6D10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EB266E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D5EA8E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A726FE26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7AF2F71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B0E93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332ED7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4F2D11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B00A28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C62DB7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C520F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2B8876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3F42260A">
      <w:start w:val="1"/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AD6EDA2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554BD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00ACA8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5D897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67412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E98A6B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4F4387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37E64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3FEA70F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6A0B16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4E209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350CBD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05621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E42C8D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6CCBBC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9FCDE7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F14B6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CDA2341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6DA251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DCC3D2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95003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ACE8F5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074F1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BFEE23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E44288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EB2019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1319917885">
    <w:abstractNumId w:val="0"/>
  </w:num>
  <w:num w:numId="2" w16cid:durableId="459494832">
    <w:abstractNumId w:val="1"/>
  </w:num>
  <w:num w:numId="3" w16cid:durableId="436945345">
    <w:abstractNumId w:val="2"/>
  </w:num>
  <w:num w:numId="4" w16cid:durableId="776602236">
    <w:abstractNumId w:val="3"/>
  </w:num>
  <w:num w:numId="5" w16cid:durableId="723330965">
    <w:abstractNumId w:val="4"/>
  </w:num>
  <w:num w:numId="6" w16cid:durableId="1893883108">
    <w:abstractNumId w:val="5"/>
  </w:num>
  <w:num w:numId="7" w16cid:durableId="111170064">
    <w:abstractNumId w:val="6"/>
  </w:num>
  <w:num w:numId="8" w16cid:durableId="3783638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283"/>
    <w:rsid w:val="0011032E"/>
    <w:rsid w:val="0020005F"/>
    <w:rsid w:val="002E5F96"/>
    <w:rsid w:val="003C0282"/>
    <w:rsid w:val="0048759A"/>
    <w:rsid w:val="00496454"/>
    <w:rsid w:val="004A0DA3"/>
    <w:rsid w:val="00530D64"/>
    <w:rsid w:val="00767363"/>
    <w:rsid w:val="008B6B66"/>
    <w:rsid w:val="008C4FB8"/>
    <w:rsid w:val="00994FD4"/>
    <w:rsid w:val="00B6179A"/>
    <w:rsid w:val="00B7721A"/>
    <w:rsid w:val="00C8547A"/>
    <w:rsid w:val="00EE72F5"/>
    <w:rsid w:val="00F46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CD0B07"/>
  <w15:docId w15:val="{F619D61A-124F-5C4C-B102-F60BBB042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hd w:val="clear" w:color="auto" w:fill="FFFFFF"/>
      <w:spacing w:line="320" w:lineRule="atLeast"/>
    </w:pPr>
    <w:rPr>
      <w:color w:val="333333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divname">
    <w:name w:val="div_document_div_name"/>
    <w:basedOn w:val="Normal"/>
    <w:rPr>
      <w:color w:val="333333"/>
    </w:rPr>
  </w:style>
  <w:style w:type="character" w:customStyle="1" w:styleId="divdocumentdivnameCharacter">
    <w:name w:val="div_document_div_name Character"/>
    <w:basedOn w:val="DefaultParagraphFont"/>
    <w:rPr>
      <w:color w:val="333333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character" w:customStyle="1" w:styleId="divdocumentdivSECTIONCNTC">
    <w:name w:val="div_document_div_SECTION_CNTC"/>
    <w:basedOn w:val="DefaultParagraphFont"/>
    <w:rPr>
      <w:rFonts w:ascii="Ubuntu Light" w:eastAsia="Ubuntu Light" w:hAnsi="Ubuntu Light" w:cs="Ubuntu Light"/>
      <w:b w:val="0"/>
      <w:bCs w:val="0"/>
    </w:rPr>
  </w:style>
  <w:style w:type="paragraph" w:customStyle="1" w:styleId="divaddress">
    <w:name w:val="div_address"/>
    <w:basedOn w:val="div"/>
    <w:pPr>
      <w:spacing w:line="320" w:lineRule="atLeast"/>
    </w:pPr>
    <w:rPr>
      <w:rFonts w:ascii="Ubuntu Light" w:eastAsia="Ubuntu Light" w:hAnsi="Ubuntu Light" w:cs="Ubuntu Light"/>
      <w:color w:val="AAAAAA"/>
    </w:rPr>
  </w:style>
  <w:style w:type="paragraph" w:customStyle="1" w:styleId="div">
    <w:name w:val="div"/>
    <w:basedOn w:val="Normal"/>
  </w:style>
  <w:style w:type="paragraph" w:customStyle="1" w:styleId="divdocumentsection">
    <w:name w:val="div_document_section"/>
    <w:basedOn w:val="Normal"/>
  </w:style>
  <w:style w:type="character" w:customStyle="1" w:styleId="divdocumentdivsectiontitle">
    <w:name w:val="div_document_div_sectiontitle"/>
    <w:basedOn w:val="DefaultParagraphFont"/>
    <w:rPr>
      <w:rFonts w:ascii="Ubuntu" w:eastAsia="Ubuntu" w:hAnsi="Ubuntu" w:cs="Ubuntu"/>
      <w:b/>
      <w:bCs/>
      <w:caps/>
      <w:color w:val="333333"/>
      <w:sz w:val="22"/>
      <w:szCs w:val="22"/>
      <w:shd w:val="clear" w:color="auto" w:fill="EEEEEE"/>
    </w:rPr>
  </w:style>
  <w:style w:type="table" w:customStyle="1" w:styleId="divdocumentdivheading">
    <w:name w:val="div_document_div_heading"/>
    <w:basedOn w:val="TableNormal"/>
    <w:tblPr/>
  </w:style>
  <w:style w:type="paragraph" w:customStyle="1" w:styleId="divdocumentdivparagraphWrapper">
    <w:name w:val="div_document_div_paragraphWrapper"/>
    <w:basedOn w:val="Normal"/>
  </w:style>
  <w:style w:type="paragraph" w:customStyle="1" w:styleId="divdocumentsinglecolumn">
    <w:name w:val="div_document_singlecolumn"/>
    <w:basedOn w:val="Normal"/>
    <w:pPr>
      <w:pBdr>
        <w:left w:val="none" w:sz="0" w:space="10" w:color="auto"/>
      </w:pBdr>
      <w:spacing w:line="320" w:lineRule="atLeast"/>
    </w:pPr>
    <w:rPr>
      <w:rFonts w:ascii="Ubuntu Light" w:eastAsia="Ubuntu Light" w:hAnsi="Ubuntu Light" w:cs="Ubuntu Light"/>
    </w:rPr>
  </w:style>
  <w:style w:type="paragraph" w:customStyle="1" w:styleId="p">
    <w:name w:val="p"/>
    <w:basedOn w:val="Normal"/>
  </w:style>
  <w:style w:type="paragraph" w:customStyle="1" w:styleId="divdocumentdivskillSection">
    <w:name w:val="div_document_div_skillSection"/>
    <w:basedOn w:val="Normal"/>
  </w:style>
  <w:style w:type="paragraph" w:customStyle="1" w:styleId="divdocumentdivskillSectionparagraph">
    <w:name w:val="div_document_div_skillSection_paragraph"/>
    <w:basedOn w:val="Normal"/>
  </w:style>
  <w:style w:type="paragraph" w:customStyle="1" w:styleId="divskillSectionfield">
    <w:name w:val="div_skillSection_field"/>
    <w:basedOn w:val="Normal"/>
  </w:style>
  <w:style w:type="character" w:customStyle="1" w:styleId="divskillSectionfieldCharacter">
    <w:name w:val="div_skillSection_field Character"/>
    <w:basedOn w:val="DefaultParagraphFont"/>
  </w:style>
  <w:style w:type="paragraph" w:customStyle="1" w:styleId="divdocumentdivskillSectionparagraphnth-child3n5">
    <w:name w:val="div_document_div_skillSection_paragraph_nth-child(3n+5)"/>
    <w:basedOn w:val="Normal"/>
  </w:style>
  <w:style w:type="character" w:customStyle="1" w:styleId="divdocumentspantitleWrapper">
    <w:name w:val="div_document_span_titleWrapper"/>
    <w:basedOn w:val="DefaultParagraphFont"/>
  </w:style>
  <w:style w:type="character" w:customStyle="1" w:styleId="spanjobtitle">
    <w:name w:val="span_jobtitle"/>
    <w:basedOn w:val="span"/>
    <w:rPr>
      <w:rFonts w:ascii="Ubuntu" w:eastAsia="Ubuntu" w:hAnsi="Ubuntu" w:cs="Ubuntu"/>
      <w:b/>
      <w:bCs/>
      <w:sz w:val="24"/>
      <w:szCs w:val="24"/>
      <w:bdr w:val="none" w:sz="0" w:space="0" w:color="auto"/>
      <w:vertAlign w:val="baseline"/>
    </w:rPr>
  </w:style>
  <w:style w:type="character" w:customStyle="1" w:styleId="spancompanyname">
    <w:name w:val="span_companyname"/>
    <w:basedOn w:val="span"/>
    <w:rPr>
      <w:rFonts w:ascii="Ubuntu" w:eastAsia="Ubuntu" w:hAnsi="Ubuntu" w:cs="Ubuntu"/>
      <w:b/>
      <w:bCs/>
      <w:sz w:val="24"/>
      <w:szCs w:val="24"/>
      <w:bdr w:val="none" w:sz="0" w:space="0" w:color="auto"/>
      <w:vertAlign w:val="baseline"/>
    </w:rPr>
  </w:style>
  <w:style w:type="character" w:customStyle="1" w:styleId="spanjoblocation">
    <w:name w:val="span_joblocation"/>
    <w:basedOn w:val="span"/>
    <w:rPr>
      <w:rFonts w:ascii="Ubuntu" w:eastAsia="Ubuntu" w:hAnsi="Ubuntu" w:cs="Ubuntu"/>
      <w:b/>
      <w:bCs/>
      <w:sz w:val="24"/>
      <w:szCs w:val="24"/>
      <w:bdr w:val="none" w:sz="0" w:space="0" w:color="auto"/>
      <w:vertAlign w:val="baseline"/>
    </w:rPr>
  </w:style>
  <w:style w:type="character" w:customStyle="1" w:styleId="datesWrapper">
    <w:name w:val="datesWrapper"/>
    <w:basedOn w:val="DefaultParagraphFont"/>
    <w:rPr>
      <w:rFonts w:ascii="Ubuntu Light" w:eastAsia="Ubuntu Light" w:hAnsi="Ubuntu Light" w:cs="Ubuntu Light"/>
      <w:b w:val="0"/>
      <w:bCs w:val="0"/>
    </w:rPr>
  </w:style>
  <w:style w:type="table" w:customStyle="1" w:styleId="divdocumentspandatesTable">
    <w:name w:val="div_document_span_datesTable"/>
    <w:basedOn w:val="TableNormal"/>
    <w:tblPr/>
  </w:style>
  <w:style w:type="paragraph" w:customStyle="1" w:styleId="ulli">
    <w:name w:val="ul_li"/>
    <w:basedOn w:val="Normal"/>
    <w:pPr>
      <w:pBdr>
        <w:left w:val="none" w:sz="0" w:space="2" w:color="auto"/>
        <w:bottom w:val="none" w:sz="0" w:space="2" w:color="auto"/>
      </w:pBdr>
    </w:pPr>
  </w:style>
  <w:style w:type="paragraph" w:customStyle="1" w:styleId="divdocumentPARAGRAPHEDUCsinglecolumn">
    <w:name w:val="div_document_PARAGRAPH_EDUC_singlecolumn"/>
    <w:basedOn w:val="Normal"/>
  </w:style>
  <w:style w:type="paragraph" w:customStyle="1" w:styleId="spanParagraph">
    <w:name w:val="span Paragraph"/>
    <w:basedOn w:val="Normal"/>
  </w:style>
  <w:style w:type="character" w:customStyle="1" w:styleId="spandegree">
    <w:name w:val="span_degree"/>
    <w:basedOn w:val="span"/>
    <w:rPr>
      <w:rFonts w:ascii="Ubuntu" w:eastAsia="Ubuntu" w:hAnsi="Ubuntu" w:cs="Ubuntu"/>
      <w:b/>
      <w:bCs/>
      <w:sz w:val="24"/>
      <w:szCs w:val="24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rFonts w:ascii="Ubuntu" w:eastAsia="Ubuntu" w:hAnsi="Ubuntu" w:cs="Ubuntu"/>
      <w:b/>
      <w:bCs/>
      <w:sz w:val="24"/>
      <w:szCs w:val="24"/>
      <w:bdr w:val="none" w:sz="0" w:space="0" w:color="auto"/>
      <w:vertAlign w:val="baseline"/>
    </w:rPr>
  </w:style>
  <w:style w:type="paragraph" w:customStyle="1" w:styleId="spandegreeParagraph">
    <w:name w:val="span_degree Paragraph"/>
    <w:basedOn w:val="spanParagraph"/>
    <w:rPr>
      <w:rFonts w:ascii="Ubuntu" w:eastAsia="Ubuntu" w:hAnsi="Ubuntu" w:cs="Ubuntu"/>
      <w:b/>
      <w:bCs/>
    </w:rPr>
  </w:style>
  <w:style w:type="paragraph" w:customStyle="1" w:styleId="datesWrapperParagraph">
    <w:name w:val="datesWrapper Paragraph"/>
    <w:basedOn w:val="Normal"/>
    <w:pPr>
      <w:jc w:val="right"/>
    </w:pPr>
    <w:rPr>
      <w:rFonts w:ascii="Ubuntu Light" w:eastAsia="Ubuntu Light" w:hAnsi="Ubuntu Light" w:cs="Ubuntu Light"/>
    </w:rPr>
  </w:style>
  <w:style w:type="paragraph" w:customStyle="1" w:styleId="divdocumentspaneducdesc">
    <w:name w:val="div_document_span_educdesc"/>
    <w:basedOn w:val="Normal"/>
  </w:style>
  <w:style w:type="paragraph" w:styleId="Header">
    <w:name w:val="header"/>
    <w:basedOn w:val="Normal"/>
    <w:link w:val="HeaderChar"/>
    <w:uiPriority w:val="99"/>
    <w:unhideWhenUsed/>
    <w:rsid w:val="0076736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736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6736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7363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B772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ee36dc8c670545d8" Type="http://schemas.microsoft.com/office/2019/09/relationships/intelligence" Target="intelligenc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410</Words>
  <Characters>2340</Characters>
  <Application>Microsoft Office Word</Application>
  <DocSecurity>0</DocSecurity>
  <Lines>19</Lines>
  <Paragraphs>5</Paragraphs>
  <ScaleCrop>false</ScaleCrop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RodneyDavermann</dc:title>
  <cp:lastModifiedBy>Rodney.Davermann001</cp:lastModifiedBy>
  <cp:revision>3</cp:revision>
  <dcterms:created xsi:type="dcterms:W3CDTF">2022-03-30T03:15:00Z</dcterms:created>
  <dcterms:modified xsi:type="dcterms:W3CDTF">2022-03-30T03:17:00Z</dcterms:modified>
</cp:coreProperties>
</file>